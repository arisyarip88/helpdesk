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7"/>
      </w:pPr>
      <w:r>
        <w:pict>
          <v:group style="position:absolute;margin-left:56.25pt;margin-top:-22.6701pt;width:51pt;height:5.24998pt;mso-position-horizontal-relative:page;mso-position-vertical-relative:paragraph;z-index:-1626" coordorigin="1125,-453" coordsize="1020,105">
            <v:shape style="position:absolute;left:1125;top:-453;width:1020;height:105" coordorigin="1125,-453" coordsize="1020,105" path="m1125,-401l1125,-408,1126,-415,1129,-421,1132,-427,1135,-433,1140,-438,1145,-443,1151,-447,1157,-449,1164,-452,1171,-453,2099,-453,2130,-438,2135,-433,2138,-427,2141,-421,2144,-415,2145,-408,2145,-394,2144,-387,2141,-381,2138,-374,2113,-352,2099,-348,1171,-348,1140,-364,1125,-394,1125,-401xe" filled="t" fillcolor="#1781A5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1680A5"/>
          <w:spacing w:val="5"/>
          <w:sz w:val="20"/>
          <w:szCs w:val="20"/>
        </w:rPr>
        <w:t>P</w:t>
      </w:r>
      <w:r>
        <w:rPr>
          <w:rFonts w:cs="Arial" w:hAnsi="Arial" w:eastAsia="Arial" w:ascii="Arial"/>
          <w:b/>
          <w:color w:val="1680A5"/>
          <w:spacing w:val="0"/>
          <w:sz w:val="20"/>
          <w:szCs w:val="20"/>
        </w:rPr>
        <w:t>A</w:t>
      </w:r>
      <w:r>
        <w:rPr>
          <w:rFonts w:cs="Arial" w:hAnsi="Arial" w:eastAsia="Arial" w:ascii="Arial"/>
          <w:b/>
          <w:color w:val="1680A5"/>
          <w:spacing w:val="-36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sz w:val="20"/>
          <w:szCs w:val="20"/>
        </w:rPr>
        <w:t>N</w:t>
      </w:r>
      <w:r>
        <w:rPr>
          <w:rFonts w:cs="Arial" w:hAnsi="Arial" w:eastAsia="Arial" w:ascii="Arial"/>
          <w:b/>
          <w:color w:val="1680A5"/>
          <w:spacing w:val="-36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sz w:val="20"/>
          <w:szCs w:val="20"/>
        </w:rPr>
        <w:t>D</w:t>
      </w:r>
      <w:r>
        <w:rPr>
          <w:rFonts w:cs="Arial" w:hAnsi="Arial" w:eastAsia="Arial" w:ascii="Arial"/>
          <w:b/>
          <w:color w:val="1680A5"/>
          <w:spacing w:val="-36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sz w:val="20"/>
          <w:szCs w:val="20"/>
        </w:rPr>
        <w:t>U</w:t>
      </w:r>
      <w:r>
        <w:rPr>
          <w:rFonts w:cs="Arial" w:hAnsi="Arial" w:eastAsia="Arial" w:ascii="Arial"/>
          <w:b/>
          <w:color w:val="1680A5"/>
          <w:spacing w:val="-36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sz w:val="20"/>
          <w:szCs w:val="20"/>
        </w:rPr>
        <w:t>A</w:t>
      </w:r>
      <w:r>
        <w:rPr>
          <w:rFonts w:cs="Arial" w:hAnsi="Arial" w:eastAsia="Arial" w:ascii="Arial"/>
          <w:b/>
          <w:color w:val="1680A5"/>
          <w:spacing w:val="-36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color w:val="1680A5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K</w:t>
      </w:r>
      <w:r>
        <w:rPr>
          <w:rFonts w:cs="Arial" w:hAnsi="Arial" w:eastAsia="Arial" w:ascii="Arial"/>
          <w:b/>
          <w:color w:val="1680A5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color w:val="1680A5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K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b/>
          <w:color w:val="1680A5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K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color w:val="1680A5"/>
          <w:spacing w:val="-3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680A5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58"/>
          <w:szCs w:val="58"/>
        </w:rPr>
        <w:jc w:val="left"/>
        <w:ind w:left="107"/>
      </w:pP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I</w:t>
      </w:r>
      <w:r>
        <w:rPr>
          <w:rFonts w:cs="Arial" w:hAnsi="Arial" w:eastAsia="Arial" w:ascii="Arial"/>
          <w:b/>
          <w:color w:val="0F2A54"/>
          <w:spacing w:val="-7"/>
          <w:w w:val="100"/>
          <w:sz w:val="58"/>
          <w:szCs w:val="58"/>
        </w:rPr>
        <w:t>n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t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e</w:t>
      </w:r>
      <w:r>
        <w:rPr>
          <w:rFonts w:cs="Arial" w:hAnsi="Arial" w:eastAsia="Arial" w:ascii="Arial"/>
          <w:b/>
          <w:color w:val="0F2A54"/>
          <w:spacing w:val="-7"/>
          <w:w w:val="100"/>
          <w:sz w:val="58"/>
          <w:szCs w:val="58"/>
        </w:rPr>
        <w:t>g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r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a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s</w:t>
      </w:r>
      <w:r>
        <w:rPr>
          <w:rFonts w:cs="Arial" w:hAnsi="Arial" w:eastAsia="Arial" w:ascii="Arial"/>
          <w:b/>
          <w:color w:val="0F2A54"/>
          <w:spacing w:val="0"/>
          <w:w w:val="100"/>
          <w:sz w:val="58"/>
          <w:szCs w:val="58"/>
        </w:rPr>
        <w:t>i</w:t>
      </w:r>
      <w:r>
        <w:rPr>
          <w:rFonts w:cs="Arial" w:hAnsi="Arial" w:eastAsia="Arial" w:ascii="Arial"/>
          <w:b/>
          <w:color w:val="0F2A54"/>
          <w:spacing w:val="-15"/>
          <w:w w:val="100"/>
          <w:sz w:val="58"/>
          <w:szCs w:val="58"/>
        </w:rPr>
        <w:t> </w:t>
      </w:r>
      <w:r>
        <w:rPr>
          <w:rFonts w:cs="Arial" w:hAnsi="Arial" w:eastAsia="Arial" w:ascii="Arial"/>
          <w:b/>
          <w:color w:val="0F2A54"/>
          <w:spacing w:val="-7"/>
          <w:w w:val="100"/>
          <w:sz w:val="58"/>
          <w:szCs w:val="58"/>
        </w:rPr>
        <w:t>L</w:t>
      </w:r>
      <w:r>
        <w:rPr>
          <w:rFonts w:cs="Arial" w:hAnsi="Arial" w:eastAsia="Arial" w:ascii="Arial"/>
          <w:b/>
          <w:color w:val="0F2A54"/>
          <w:spacing w:val="-7"/>
          <w:w w:val="100"/>
          <w:sz w:val="58"/>
          <w:szCs w:val="58"/>
        </w:rPr>
        <w:t>o</w:t>
      </w:r>
      <w:r>
        <w:rPr>
          <w:rFonts w:cs="Arial" w:hAnsi="Arial" w:eastAsia="Arial" w:ascii="Arial"/>
          <w:b/>
          <w:color w:val="0F2A54"/>
          <w:spacing w:val="-7"/>
          <w:w w:val="100"/>
          <w:sz w:val="58"/>
          <w:szCs w:val="58"/>
        </w:rPr>
        <w:t>g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i</w:t>
      </w:r>
      <w:r>
        <w:rPr>
          <w:rFonts w:cs="Arial" w:hAnsi="Arial" w:eastAsia="Arial" w:ascii="Arial"/>
          <w:b/>
          <w:color w:val="0F2A54"/>
          <w:spacing w:val="0"/>
          <w:w w:val="100"/>
          <w:sz w:val="58"/>
          <w:szCs w:val="58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58"/>
          <w:szCs w:val="58"/>
        </w:rPr>
      </w:r>
    </w:p>
    <w:p>
      <w:pPr>
        <w:rPr>
          <w:rFonts w:cs="Arial" w:hAnsi="Arial" w:eastAsia="Arial" w:ascii="Arial"/>
          <w:sz w:val="58"/>
          <w:szCs w:val="58"/>
        </w:rPr>
        <w:jc w:val="left"/>
        <w:spacing w:before="23"/>
        <w:ind w:left="107"/>
      </w:pP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S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S</w:t>
      </w:r>
      <w:r>
        <w:rPr>
          <w:rFonts w:cs="Arial" w:hAnsi="Arial" w:eastAsia="Arial" w:ascii="Arial"/>
          <w:b/>
          <w:color w:val="0F2A54"/>
          <w:spacing w:val="0"/>
          <w:w w:val="100"/>
          <w:sz w:val="58"/>
          <w:szCs w:val="58"/>
        </w:rPr>
        <w:t>O</w:t>
      </w:r>
      <w:r>
        <w:rPr>
          <w:rFonts w:cs="Arial" w:hAnsi="Arial" w:eastAsia="Arial" w:ascii="Arial"/>
          <w:b/>
          <w:color w:val="0F2A54"/>
          <w:spacing w:val="-15"/>
          <w:w w:val="100"/>
          <w:sz w:val="58"/>
          <w:szCs w:val="58"/>
        </w:rPr>
        <w:t> 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U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N</w:t>
      </w:r>
      <w:r>
        <w:rPr>
          <w:rFonts w:cs="Arial" w:hAnsi="Arial" w:eastAsia="Arial" w:ascii="Arial"/>
          <w:b/>
          <w:color w:val="0F2A54"/>
          <w:spacing w:val="-51"/>
          <w:w w:val="100"/>
          <w:sz w:val="58"/>
          <w:szCs w:val="58"/>
        </w:rPr>
        <w:t>P</w:t>
      </w:r>
      <w:r>
        <w:rPr>
          <w:rFonts w:cs="Arial" w:hAnsi="Arial" w:eastAsia="Arial" w:ascii="Arial"/>
          <w:b/>
          <w:color w:val="0F2A54"/>
          <w:spacing w:val="-8"/>
          <w:w w:val="100"/>
          <w:sz w:val="58"/>
          <w:szCs w:val="58"/>
        </w:rPr>
        <w:t>A</w:t>
      </w:r>
      <w:r>
        <w:rPr>
          <w:rFonts w:cs="Arial" w:hAnsi="Arial" w:eastAsia="Arial" w:ascii="Arial"/>
          <w:b/>
          <w:color w:val="0F2A54"/>
          <w:spacing w:val="0"/>
          <w:w w:val="100"/>
          <w:sz w:val="58"/>
          <w:szCs w:val="58"/>
        </w:rPr>
        <w:t>M</w:t>
      </w:r>
      <w:r>
        <w:rPr>
          <w:rFonts w:cs="Arial" w:hAnsi="Arial" w:eastAsia="Arial" w:ascii="Arial"/>
          <w:color w:val="000000"/>
          <w:spacing w:val="0"/>
          <w:w w:val="100"/>
          <w:sz w:val="58"/>
          <w:szCs w:val="58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30"/>
          <w:szCs w:val="30"/>
        </w:rPr>
        <w:jc w:val="left"/>
        <w:spacing w:lineRule="exact" w:line="320"/>
        <w:ind w:left="107"/>
      </w:pP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Alur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 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redirect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 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browser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 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dan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 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verifikasi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 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JWT</w:t>
      </w:r>
      <w:r>
        <w:rPr>
          <w:rFonts w:cs="Arial" w:hAnsi="Arial" w:eastAsia="Arial" w:ascii="Arial"/>
          <w:color w:val="4A5C78"/>
          <w:spacing w:val="-5"/>
          <w:w w:val="100"/>
          <w:position w:val="-1"/>
          <w:sz w:val="30"/>
          <w:szCs w:val="30"/>
        </w:rPr>
        <w:t> 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melalui</w:t>
      </w:r>
      <w:r>
        <w:rPr>
          <w:rFonts w:cs="Arial" w:hAnsi="Arial" w:eastAsia="Arial" w:ascii="Arial"/>
          <w:color w:val="4A5C78"/>
          <w:spacing w:val="-16"/>
          <w:w w:val="100"/>
          <w:position w:val="-1"/>
          <w:sz w:val="30"/>
          <w:szCs w:val="30"/>
        </w:rPr>
        <w:t> 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API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 </w:t>
      </w:r>
      <w:r>
        <w:rPr>
          <w:rFonts w:cs="Arial" w:hAnsi="Arial" w:eastAsia="Arial" w:ascii="Arial"/>
          <w:color w:val="4A5C78"/>
          <w:spacing w:val="0"/>
          <w:w w:val="100"/>
          <w:position w:val="-1"/>
          <w:sz w:val="30"/>
          <w:szCs w:val="30"/>
        </w:rPr>
        <w:t>SSO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30"/>
          <w:szCs w:val="3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38" w:lineRule="exact" w:line="180"/>
        <w:ind w:left="272"/>
      </w:pPr>
      <w:r>
        <w:pict>
          <v:group style="position:absolute;margin-left:56.25pt;margin-top:-3.6271pt;width:98.25pt;height:21.75pt;mso-position-horizontal-relative:page;mso-position-vertical-relative:paragraph;z-index:-1625" coordorigin="1125,-73" coordsize="1965,435">
            <v:shape style="position:absolute;left:1132;top:-65;width:1950;height:420" coordorigin="1132,-65" coordsize="1950,420" path="m1132,145l1141,85,1167,29,1209,-17,1261,-49,1321,-64,2872,-65,2893,-64,2952,-50,3005,-18,3046,27,3073,83,3082,144,3082,145,3082,165,3067,224,3035,278,2990,319,2934,346,2874,355,1342,355,1322,354,1263,339,1210,308,1169,263,1142,206,1133,146,1132,145xe" filled="t" fillcolor="#E7F5FA" stroked="f">
              <v:path arrowok="t"/>
              <v:fill/>
            </v:shape>
            <v:shape style="position:absolute;left:1132;top:-65;width:1950;height:420" coordorigin="1132,-65" coordsize="1950,420" path="m1132,145l1141,85,1167,29,1209,-17,1261,-49,1321,-64,1342,-65,2872,-65,2933,-56,2988,-30,3034,11,3066,64,3081,124,3082,145,3082,165,3067,224,3035,278,2990,319,2934,346,2874,355,2872,355,1342,355,1282,346,1227,320,1181,279,1149,226,1134,166,1132,145xe" filled="f" stroked="t" strokeweight="0.75pt" strokecolor="#B9DEEB">
              <v:path arrowok="t"/>
            </v:shape>
            <w10:wrap type="none"/>
          </v:group>
        </w:pict>
      </w:r>
      <w:r>
        <w:pict>
          <v:group style="position:absolute;margin-left:161.25pt;margin-top:-3.6271pt;width:81.75pt;height:21.75pt;mso-position-horizontal-relative:page;mso-position-vertical-relative:paragraph;z-index:-1624" coordorigin="3225,-73" coordsize="1635,435">
            <v:shape style="position:absolute;left:3232;top:-65;width:1620;height:420" coordorigin="3232,-65" coordsize="1620,420" path="m3232,145l3241,85,3267,29,3309,-17,3361,-49,3421,-64,4642,-65,4663,-64,4722,-50,4775,-18,4816,27,4843,83,4852,144,4852,145,4852,165,4837,224,4805,278,4760,319,4704,346,4644,355,3442,355,3422,354,3363,339,3310,308,3269,263,3242,206,3233,146,3232,145xe" filled="t" fillcolor="#E7F5FA" stroked="f">
              <v:path arrowok="t"/>
              <v:fill/>
            </v:shape>
            <v:shape style="position:absolute;left:3232;top:-65;width:1620;height:420" coordorigin="3232,-65" coordsize="1620,420" path="m3232,145l3241,85,3267,29,3309,-17,3361,-49,3421,-64,3442,-65,4642,-65,4703,-56,4758,-30,4804,11,4836,64,4851,124,4852,145,4852,165,4837,224,4805,278,4760,319,4704,346,4644,355,4642,355,3442,355,3382,346,3327,320,3281,279,3249,226,3234,166,3232,145xe" filled="f" stroked="t" strokeweight="0.75pt" strokecolor="#B9DEEB">
              <v:path arrowok="t"/>
            </v:shape>
            <w10:wrap type="none"/>
          </v:group>
        </w:pict>
      </w:r>
      <w:r>
        <w:pict>
          <v:group style="position:absolute;margin-left:249.75pt;margin-top:-3.6271pt;width:105pt;height:21.75pt;mso-position-horizontal-relative:page;mso-position-vertical-relative:paragraph;z-index:-1623" coordorigin="4995,-73" coordsize="2100,435">
            <v:shape style="position:absolute;left:5002;top:-65;width:2085;height:420" coordorigin="5002,-65" coordsize="2085,420" path="m5002,145l5011,85,5037,29,5079,-17,5131,-49,5191,-64,6877,-65,6898,-64,6957,-50,7010,-18,7051,27,7078,83,7087,144,7087,145,7087,165,7072,224,7040,278,6995,319,6939,346,6879,355,5212,355,5192,354,5133,339,5080,308,5039,263,5012,206,5003,146,5002,145xe" filled="t" fillcolor="#E7F5FA" stroked="f">
              <v:path arrowok="t"/>
              <v:fill/>
            </v:shape>
            <v:shape style="position:absolute;left:5002;top:-65;width:2085;height:420" coordorigin="5002,-65" coordsize="2085,420" path="m5002,145l5011,85,5037,29,5079,-17,5131,-49,5191,-64,5212,-65,6877,-65,6938,-56,6993,-30,7039,11,7071,64,7086,124,7087,145,7087,165,7072,224,7040,278,6995,319,6939,346,6879,355,6877,355,5212,355,5152,346,5097,320,5051,279,5019,226,5004,166,5002,145xe" filled="f" stroked="t" strokeweight="0.75pt" strokecolor="#B9DEEB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Redirect-based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 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SSO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        </w:t>
      </w:r>
      <w:r>
        <w:rPr>
          <w:rFonts w:cs="Arial" w:hAnsi="Arial" w:eastAsia="Arial" w:ascii="Arial"/>
          <w:b/>
          <w:color w:val="0D607D"/>
          <w:spacing w:val="37"/>
          <w:w w:val="100"/>
          <w:position w:val="-1"/>
          <w:sz w:val="17"/>
          <w:szCs w:val="17"/>
        </w:rPr>
        <w:t> 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JWT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 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verification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        </w:t>
      </w:r>
      <w:r>
        <w:rPr>
          <w:rFonts w:cs="Arial" w:hAnsi="Arial" w:eastAsia="Arial" w:ascii="Arial"/>
          <w:b/>
          <w:color w:val="0D607D"/>
          <w:spacing w:val="37"/>
          <w:w w:val="100"/>
          <w:position w:val="-1"/>
          <w:sz w:val="17"/>
          <w:szCs w:val="17"/>
        </w:rPr>
        <w:t> 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API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 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response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 </w:t>
      </w:r>
      <w:r>
        <w:rPr>
          <w:rFonts w:cs="Arial" w:hAnsi="Arial" w:eastAsia="Arial" w:ascii="Arial"/>
          <w:b/>
          <w:color w:val="0D607D"/>
          <w:spacing w:val="0"/>
          <w:w w:val="100"/>
          <w:position w:val="-1"/>
          <w:sz w:val="17"/>
          <w:szCs w:val="17"/>
        </w:rPr>
        <w:t>schema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377"/>
      </w:pPr>
      <w:r>
        <w:rPr>
          <w:rFonts w:cs="Arial" w:hAnsi="Arial" w:eastAsia="Arial" w:ascii="Arial"/>
          <w:b/>
          <w:color w:val="172033"/>
          <w:spacing w:val="-15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ujuan: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membantu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menghubungkan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login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lokal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</w:t>
      </w:r>
      <w:r>
        <w:rPr>
          <w:rFonts w:cs="Arial" w:hAnsi="Arial" w:eastAsia="Arial" w:ascii="Arial"/>
          <w:color w:val="172033"/>
          <w:spacing w:val="-15"/>
          <w:w w:val="100"/>
          <w:sz w:val="20"/>
          <w:szCs w:val="20"/>
        </w:rPr>
        <w:t>P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AM.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377"/>
      </w:pP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Untuk: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developer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backend/web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menerima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377"/>
      </w:pPr>
      <w:r>
        <w:pict>
          <v:group style="position:absolute;margin-left:56.25pt;margin-top:-51.3701pt;width:425.25pt;height:97.5pt;mso-position-horizontal-relative:page;mso-position-vertical-relative:paragraph;z-index:-1622" coordorigin="1125,-1027" coordsize="8505,1950">
            <v:shape style="position:absolute;left:1132;top:-1020;width:8490;height:1935" coordorigin="1132,-1020" coordsize="8490,1935" path="m1133,817l1132,810,1132,-915,1156,-976,1165,-987,1171,-992,1176,-997,1182,-1001,1189,-1005,1195,-1009,1202,-1011,1209,-1014,1216,-1016,1223,-1018,1230,-1019,1238,-1020,9517,-1020,9553,-1011,9560,-1009,9566,-1005,9572,-1001,9579,-997,9584,-992,9590,-987,9595,-982,9599,-976,9604,-970,9608,-964,9611,-957,9614,-950,9617,-944,9619,-937,9620,-929,9622,-922,9622,-915,9622,810,9622,817,9620,825,9619,832,9617,839,9614,846,9611,852,9608,859,9604,865,9599,871,9595,877,9590,882,9584,887,9579,892,9573,896,9566,900,9560,904,9553,907,9546,909,9539,911,9532,913,9525,914,9517,915,1238,915,1230,914,1223,913,1216,911,1209,909,1202,907,1195,904,1189,900,1182,896,1176,892,1171,887,1165,882,1160,877,1156,871,1151,865,1147,859,1144,852,1141,846,1138,839,1136,832,1135,825,1133,817xe" filled="t" fillcolor="#F1F5FA" stroked="f">
              <v:path arrowok="t"/>
              <v:fill/>
            </v:shape>
            <v:shape style="position:absolute;left:1132;top:-1020;width:8490;height:1935" coordorigin="1132,-1020" coordsize="8490,1935" path="m1132,803l1132,-907,1132,-915,1133,-922,1135,-929,1136,-937,1138,-944,1141,-950,1144,-957,1147,-964,1151,-970,1156,-976,1160,-982,1165,-987,1171,-992,1176,-997,1182,-1001,1189,-1005,1195,-1009,1202,-1011,1209,-1014,1216,-1016,1223,-1018,1230,-1019,1238,-1020,1245,-1020,9510,-1020,9517,-1020,9525,-1019,9532,-1018,9539,-1016,9546,-1014,9553,-1011,9560,-1009,9566,-1005,9572,-1001,9579,-997,9584,-992,9590,-987,9595,-982,9599,-976,9604,-970,9608,-964,9611,-957,9614,-950,9617,-944,9619,-937,9620,-929,9622,-922,9622,-915,9622,-907,9622,803,9622,810,9622,817,9620,825,9619,832,9617,839,9614,846,9611,852,9608,859,9604,865,9599,871,9595,877,9590,882,9584,887,9579,892,9573,896,9566,900,9560,904,9553,907,9546,909,9539,911,9532,913,9525,914,9517,915,9510,915,1245,915,1238,915,1230,914,1223,913,1216,911,1209,909,1202,907,1195,904,1189,900,1182,896,1176,892,1171,887,1165,882,1160,877,1156,871,1151,865,1147,859,1144,852,1141,846,1138,839,1136,832,1135,825,1133,817,1132,810,1132,803xe" filled="f" stroked="t" strokeweight="0.75pt" strokecolor="#DBE7F1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172033"/>
          <w:spacing w:val="-11"/>
          <w:w w:val="100"/>
          <w:sz w:val="20"/>
          <w:szCs w:val="20"/>
        </w:rPr>
        <w:t>V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ersi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dokumen: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1.0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·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5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Oktober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2026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lineRule="exact" w:line="120"/>
      </w:pPr>
      <w:r>
        <w:rPr>
          <w:sz w:val="13"/>
          <w:szCs w:val="13"/>
        </w:rPr>
      </w:r>
    </w:p>
    <w:p>
      <w:pPr>
        <w:rPr>
          <w:rFonts w:cs="Consolas" w:hAnsi="Consolas" w:eastAsia="Consolas" w:ascii="Consolas"/>
          <w:sz w:val="16"/>
          <w:szCs w:val="16"/>
        </w:rPr>
        <w:jc w:val="left"/>
        <w:ind w:left="377"/>
      </w:pP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Kontrak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utama:</w:t>
      </w:r>
      <w:r>
        <w:rPr>
          <w:rFonts w:cs="Arial" w:hAnsi="Arial" w:eastAsia="Arial" w:ascii="Arial"/>
          <w:b/>
          <w:color w:val="172033"/>
          <w:spacing w:val="1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GET</w:t>
      </w:r>
      <w:r>
        <w:rPr>
          <w:rFonts w:cs="Consolas" w:hAnsi="Consolas" w:eastAsia="Consolas" w:ascii="Consolas"/>
          <w:color w:val="113B72"/>
          <w:spacing w:val="18"/>
          <w:w w:val="100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sz w:val="16"/>
          <w:szCs w:val="16"/>
        </w:rPr>
        <w:t>/api/b2b/token-verify</w:t>
      </w:r>
      <w:r>
        <w:rPr>
          <w:rFonts w:cs="Consolas" w:hAnsi="Consolas" w:eastAsia="Consolas" w:ascii="Consolas"/>
          <w:color w:val="000000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lineRule="auto" w:line="312"/>
        <w:ind w:left="107" w:right="74"/>
        <w:sectPr>
          <w:pgSz w:w="11900" w:h="16840"/>
          <w:pgMar w:top="1560" w:bottom="280" w:left="1020" w:right="1600"/>
        </w:sectPr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Dokumen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teknis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berdasarkan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kontrak</w:t>
      </w:r>
      <w:r>
        <w:rPr>
          <w:rFonts w:cs="Arial" w:hAnsi="Arial" w:eastAsia="Arial" w:ascii="Arial"/>
          <w:color w:val="526179"/>
          <w:spacing w:val="-9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dokumentasi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integrasi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SSO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yang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tersedia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saat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penyusunan.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Endpoint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domain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final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untuk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setiap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aplikasi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perlu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dikonfirmasi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kepada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tim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SSO.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auto" w:line="312"/>
        <w:ind w:left="120" w:right="242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eksternal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tidak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mengelola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password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tidak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memverifikasi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JWT</w:t>
      </w:r>
      <w:r>
        <w:rPr>
          <w:rFonts w:cs="Arial" w:hAnsi="Arial" w:eastAsia="Arial" w:ascii="Arial"/>
          <w:color w:val="172033"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sendiri.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Browser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pengguna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diarahkan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halaman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login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SSO;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setelah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autentikasi,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mengirim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JWT</w:t>
      </w:r>
      <w:r>
        <w:rPr>
          <w:rFonts w:cs="Arial" w:hAnsi="Arial" w:eastAsia="Arial" w:ascii="Arial"/>
          <w:color w:val="172033"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Backend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kemudian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meminta</w:t>
      </w:r>
      <w:r>
        <w:rPr>
          <w:rFonts w:cs="Arial" w:hAnsi="Arial" w:eastAsia="Arial" w:ascii="Arial"/>
          <w:color w:val="172033"/>
          <w:spacing w:val="-11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memverifikasi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token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mengembalikan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profil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sesuai.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300"/>
        <w:ind w:left="360" w:right="307"/>
      </w:pPr>
      <w:r>
        <w:pict>
          <v:group style="position:absolute;margin-left:44.625pt;margin-top:-6.375pt;width:505.324pt;height:75pt;mso-position-horizontal-relative:page;mso-position-vertical-relative:paragraph;z-index:-1621" coordorigin="892,-127" coordsize="10106,1500">
            <v:shape style="position:absolute;left:930;top:-120;width:10065;height:1485" coordorigin="930,-120" coordsize="10065,1485" path="m10956,1365l10991,1337,10991,-92,10989,-98,10986,-103,10982,-107,10978,-111,10973,-114,10967,-117,10962,-119,10956,-120,945,-120,941,-119,937,-114,936,-111,934,-107,933,-103,932,-98,931,-92,930,-87,930,-81,930,1320,930,1326,930,1332,931,1337,932,1343,933,1348,934,1352,936,1356,937,1359,941,1364,945,1365,10956,1365xe" filled="t" fillcolor="#FFF6E8" stroked="f">
              <v:path arrowok="t"/>
              <v:fill/>
            </v:shape>
            <v:shape style="position:absolute;left:900;top:-120;width:10095;height:1485" coordorigin="900,-120" coordsize="10095,1485" path="m960,-120l933,-120,922,-116,913,-107,904,-98,900,-87,900,1332,904,1343,913,1352,922,1361,933,1365,960,1365,960,-120xe" filled="t" fillcolor="#D08A1C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Jenis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protokol.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Kontrak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didokumentasikan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saat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ini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adalah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integrasi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khusus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</w:t>
      </w:r>
      <w:r>
        <w:rPr>
          <w:rFonts w:cs="Arial" w:hAnsi="Arial" w:eastAsia="Arial" w:ascii="Arial"/>
          <w:color w:val="172033"/>
          <w:spacing w:val="-15"/>
          <w:w w:val="100"/>
          <w:sz w:val="20"/>
          <w:szCs w:val="20"/>
        </w:rPr>
        <w:t>P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berbasis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color w:val="172033"/>
          <w:spacing w:val="0"/>
          <w:w w:val="100"/>
          <w:sz w:val="20"/>
          <w:szCs w:val="20"/>
        </w:rPr>
        <w:t>redirect</w:t>
      </w:r>
      <w:r>
        <w:rPr>
          <w:rFonts w:cs="Arial" w:hAnsi="Arial" w:eastAsia="Arial" w:ascii="Arial"/>
          <w:i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color w:val="172033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i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color w:val="172033"/>
          <w:spacing w:val="0"/>
          <w:w w:val="100"/>
          <w:sz w:val="20"/>
          <w:szCs w:val="20"/>
        </w:rPr>
        <w:t>JWT</w:t>
      </w:r>
      <w:r>
        <w:rPr>
          <w:rFonts w:cs="Arial" w:hAnsi="Arial" w:eastAsia="Arial" w:ascii="Arial"/>
          <w:i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color w:val="172033"/>
          <w:spacing w:val="0"/>
          <w:w w:val="100"/>
          <w:sz w:val="20"/>
          <w:szCs w:val="20"/>
        </w:rPr>
        <w:t>verification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mengasumsikan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adanya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client_id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color w:val="172033"/>
          <w:spacing w:val="4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client_secret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2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discovery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document,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authorization-code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exchange,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atau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ID</w:t>
      </w:r>
      <w:r>
        <w:rPr>
          <w:rFonts w:cs="Arial" w:hAnsi="Arial" w:eastAsia="Arial" w:ascii="Arial"/>
          <w:color w:val="172033"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-22"/>
          <w:w w:val="100"/>
          <w:sz w:val="20"/>
          <w:szCs w:val="20"/>
        </w:rPr>
        <w:t>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oken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OIDC.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Istilah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tepat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panduan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ini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adalah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“Integrasi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</w:t>
      </w:r>
      <w:r>
        <w:rPr>
          <w:rFonts w:cs="Arial" w:hAnsi="Arial" w:eastAsia="Arial" w:ascii="Arial"/>
          <w:color w:val="172033"/>
          <w:spacing w:val="-15"/>
          <w:w w:val="100"/>
          <w:sz w:val="20"/>
          <w:szCs w:val="20"/>
        </w:rPr>
        <w:t>P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berbasis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redirect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verifikasi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JWT”.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exact" w:line="240"/>
        <w:ind w:left="409"/>
      </w:pPr>
      <w:r>
        <w:pict>
          <v:group style="position:absolute;margin-left:45pt;margin-top:-6.17012pt;width:504.75pt;height:31.5pt;mso-position-horizontal-relative:page;mso-position-vertical-relative:paragraph;z-index:-1620" coordorigin="900,-123" coordsize="10095,630">
            <v:shape style="position:absolute;left:907;top:-116;width:10080;height:615" coordorigin="907,-116" coordsize="10080,615" path="m907,417l907,-39,910,-55,914,-65,916,-70,918,-75,921,-79,924,-84,928,-88,932,-92,935,-96,940,-99,944,-102,949,-105,985,-116,10910,-116,10951,-102,10955,-99,10960,-96,10963,-92,10967,-88,10971,-84,10974,-79,10977,-75,10979,-70,10981,-65,10983,-60,10985,-55,10986,-49,10987,-44,10987,-39,10987,422,10987,427,10986,433,10985,438,10983,443,10981,448,10979,453,10932,495,10910,499,985,499,928,471,921,462,918,458,916,453,914,448,912,443,910,438,909,433,908,427,907,422,907,417xe" filled="t" fillcolor="#FAFDFF" stroked="f">
              <v:path arrowok="t"/>
              <v:fill/>
            </v:shape>
            <v:shape style="position:absolute;left:907;top:-116;width:10080;height:615" coordorigin="907,-116" coordsize="10080,615" path="m907,417l907,-33,907,-39,908,-44,909,-49,910,-55,912,-60,914,-65,916,-70,918,-75,921,-79,924,-84,928,-88,932,-92,935,-96,940,-99,944,-102,949,-105,953,-108,958,-110,963,-112,969,-113,974,-114,979,-115,985,-116,990,-116,10905,-116,10910,-116,10916,-115,10921,-114,10926,-113,10932,-112,10937,-110,10942,-108,10946,-105,10951,-102,10955,-99,10960,-96,10963,-92,10967,-88,10971,-84,10974,-79,10977,-75,10979,-70,10981,-65,10983,-60,10985,-55,10986,-49,10987,-44,10987,-39,10987,-33,10987,417,10987,422,10987,427,10986,433,10985,438,10983,443,10981,448,10979,453,10977,458,10974,462,10971,467,10967,471,10963,475,10960,479,10955,482,10951,485,10946,488,10942,491,10937,493,10932,495,10926,496,10921,498,10916,499,10910,499,10905,499,990,499,985,499,979,499,974,498,969,496,963,495,958,493,953,491,949,488,944,485,940,482,935,479,932,475,928,471,924,467,921,462,918,458,916,453,914,448,912,443,910,438,909,433,908,427,907,422,907,417xe" filled="f" stroked="t" strokeweight="0.75pt" strokecolor="#D9E3ED">
              <v:path arrowok="t"/>
            </v:shape>
            <v:shape style="position:absolute;left:1065;top:12;width:360;height:360" coordorigin="1065,12" coordsize="360,360" path="m1425,192l1425,203,1424,215,1422,227,1419,238,1416,250,1411,260,1407,271,1401,282,1395,292,1388,301,1381,311,1372,319,1364,327,1355,335,1345,341,1335,348,1325,353,1314,358,1303,362,1292,366,1280,368,1269,370,1257,372,1233,372,1221,370,1210,368,1198,366,1187,362,1176,358,1165,353,1155,348,1145,341,1135,335,1126,327,1118,319,1109,311,1102,301,1095,292,1089,282,1083,271,1079,260,1074,250,1071,238,1068,227,1066,215,1065,203,1065,180,1066,168,1068,156,1071,145,1074,134,1079,123,1083,112,1089,101,1095,92,1102,82,1109,73,1118,64,1126,56,1135,48,1145,42,1155,35,1165,30,1176,25,1187,21,1198,17,1210,15,1221,13,1233,12,1257,12,1269,13,1280,15,1292,17,1303,21,1314,25,1325,30,1335,35,1345,42,1355,48,1364,56,1372,64,1381,73,1388,82,1395,92,1401,101,1407,112,1411,123,1416,134,1419,145,1422,156,1424,168,1425,180,1425,192xe" filled="t" fillcolor="#174E82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FFFFFF"/>
          <w:spacing w:val="0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b/>
          <w:color w:val="FFFFFF"/>
          <w:spacing w:val="0"/>
          <w:w w:val="100"/>
          <w:position w:val="-1"/>
          <w:sz w:val="20"/>
          <w:szCs w:val="20"/>
        </w:rPr>
        <w:t>   </w:t>
      </w:r>
      <w:r>
        <w:rPr>
          <w:rFonts w:cs="Arial" w:hAnsi="Arial" w:eastAsia="Arial" w:ascii="Arial"/>
          <w:b/>
          <w:color w:val="FFFFFF"/>
          <w:spacing w:val="5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Mulai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login.</w:t>
      </w:r>
      <w:r>
        <w:rPr>
          <w:rFonts w:cs="Arial" w:hAnsi="Arial" w:eastAsia="Arial" w:ascii="Arial"/>
          <w:b/>
          <w:color w:val="133359"/>
          <w:spacing w:val="-11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mengarahkan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browser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position w:val="2"/>
          <w:sz w:val="16"/>
          <w:szCs w:val="16"/>
        </w:rPr>
        <w:t>/login?domain=&lt;domain-terdaftar&gt;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exact" w:line="240"/>
        <w:ind w:left="409"/>
      </w:pPr>
      <w:r>
        <w:pict>
          <v:group style="position:absolute;margin-left:45pt;margin-top:-6.17012pt;width:504.75pt;height:31.5pt;mso-position-horizontal-relative:page;mso-position-vertical-relative:paragraph;z-index:-1619" coordorigin="900,-123" coordsize="10095,630">
            <v:shape style="position:absolute;left:907;top:-116;width:10080;height:615" coordorigin="907,-116" coordsize="10080,615" path="m907,417l907,-39,910,-55,914,-65,916,-70,918,-75,921,-79,924,-84,928,-88,932,-92,935,-96,940,-99,944,-102,949,-105,953,-108,958,-110,963,-112,969,-113,974,-114,979,-115,985,-116,10910,-116,10916,-115,10921,-114,10926,-113,10932,-112,10937,-110,10942,-108,10946,-105,10951,-102,10955,-99,10960,-96,10963,-92,10967,-88,10971,-84,10974,-79,10977,-75,10979,-70,10981,-65,10983,-60,10985,-55,10986,-49,10987,-44,10987,-39,10987,422,10987,427,10986,433,10985,438,10983,443,10981,448,10979,453,10977,458,10974,462,10971,467,10967,471,10963,475,10960,479,10955,482,10951,485,10946,488,10942,491,10937,493,10932,495,10926,496,10921,498,10916,499,10910,499,985,499,958,493,953,491,949,488,944,485,940,482,935,479,932,475,928,471,924,467,921,462,918,458,916,453,914,448,912,443,910,438,909,433,908,427,907,422,907,417xe" filled="t" fillcolor="#FAFDFF" stroked="f">
              <v:path arrowok="t"/>
              <v:fill/>
            </v:shape>
            <v:shape style="position:absolute;left:907;top:-116;width:10080;height:615" coordorigin="907,-116" coordsize="10080,615" path="m907,417l907,-33,907,-39,908,-44,909,-49,910,-55,912,-60,914,-65,916,-70,918,-75,921,-79,924,-84,928,-88,932,-92,935,-96,940,-99,944,-102,949,-105,953,-108,958,-110,963,-112,969,-113,974,-114,979,-115,985,-116,990,-116,10905,-116,10910,-116,10916,-115,10921,-114,10926,-113,10932,-112,10937,-110,10942,-108,10946,-105,10951,-102,10955,-99,10960,-96,10963,-92,10967,-88,10971,-84,10974,-79,10977,-75,10979,-70,10981,-65,10983,-60,10985,-55,10986,-49,10987,-44,10987,-39,10987,-33,10987,417,10987,422,10987,427,10986,433,10985,438,10983,443,10981,448,10979,453,10977,458,10974,462,10971,467,10967,471,10963,475,10960,479,10955,482,10951,485,10946,488,10942,491,10937,493,10932,495,10905,499,990,499,958,493,953,491,949,488,944,485,940,482,935,479,932,475,928,471,924,467,921,462,918,458,916,453,914,448,912,443,910,438,909,433,908,427,907,422,907,417xe" filled="f" stroked="t" strokeweight="0.75pt" strokecolor="#D9E3ED">
              <v:path arrowok="t"/>
            </v:shape>
            <v:shape style="position:absolute;left:1065;top:12;width:360;height:360" coordorigin="1065,12" coordsize="360,360" path="m1425,192l1425,203,1424,215,1422,227,1419,238,1416,250,1411,260,1407,271,1401,282,1395,292,1388,301,1381,311,1372,319,1364,327,1355,335,1345,341,1335,348,1325,353,1314,358,1303,362,1292,366,1280,368,1269,370,1257,372,1233,372,1221,370,1210,368,1198,366,1187,362,1176,358,1165,353,1155,348,1145,341,1135,335,1126,327,1118,319,1109,311,1102,301,1095,292,1089,282,1083,271,1079,260,1074,250,1071,238,1068,227,1066,215,1065,203,1065,180,1066,168,1068,156,1071,145,1074,134,1079,123,1083,112,1089,101,1095,92,1102,82,1109,73,1118,64,1126,56,1135,48,1145,42,1155,35,1165,30,1176,25,1187,21,1198,17,1210,15,1221,13,1233,12,1257,12,1269,13,1280,15,1292,17,1303,21,1314,25,1325,30,1335,35,1345,42,1355,48,1364,56,1372,64,1381,73,1388,82,1395,92,1401,101,1407,112,1411,123,1416,134,1419,145,1422,156,1424,168,1425,180,1425,192xe" filled="t" fillcolor="#174E82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FFFFFF"/>
          <w:spacing w:val="0"/>
          <w:w w:val="100"/>
          <w:position w:val="-1"/>
          <w:sz w:val="20"/>
          <w:szCs w:val="20"/>
        </w:rPr>
        <w:t>2</w:t>
      </w:r>
      <w:r>
        <w:rPr>
          <w:rFonts w:cs="Arial" w:hAnsi="Arial" w:eastAsia="Arial" w:ascii="Arial"/>
          <w:b/>
          <w:color w:val="FFFFFF"/>
          <w:spacing w:val="0"/>
          <w:w w:val="100"/>
          <w:position w:val="-1"/>
          <w:sz w:val="20"/>
          <w:szCs w:val="20"/>
        </w:rPr>
        <w:t>   </w:t>
      </w:r>
      <w:r>
        <w:rPr>
          <w:rFonts w:cs="Arial" w:hAnsi="Arial" w:eastAsia="Arial" w:ascii="Arial"/>
          <w:b/>
          <w:color w:val="FFFFFF"/>
          <w:spacing w:val="5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Autentikasi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di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SSO.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Pengguna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menyelesaikan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proses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login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pada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domain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SSO.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exact" w:line="240"/>
        <w:ind w:left="409"/>
      </w:pPr>
      <w:r>
        <w:pict>
          <v:group style="position:absolute;margin-left:45pt;margin-top:-6.17012pt;width:504.75pt;height:31.5pt;mso-position-horizontal-relative:page;mso-position-vertical-relative:paragraph;z-index:-1618" coordorigin="900,-123" coordsize="10095,630">
            <v:shape style="position:absolute;left:907;top:-116;width:10080;height:615" coordorigin="907,-116" coordsize="10080,615" path="m907,417l907,-39,908,-44,909,-49,910,-55,912,-60,914,-65,916,-70,918,-75,921,-79,924,-84,928,-88,932,-92,935,-96,940,-99,944,-102,949,-105,953,-108,958,-110,963,-112,969,-113,974,-114,979,-115,985,-116,10910,-116,10916,-115,10921,-114,10926,-113,10932,-112,10937,-110,10942,-108,10946,-105,10951,-102,10955,-99,10960,-96,10963,-92,10967,-88,10971,-84,10974,-79,10977,-75,10979,-70,10981,-65,10983,-60,10985,-55,10986,-49,10987,-44,10987,-39,10987,422,10987,427,10986,433,10985,438,10983,443,10981,448,10979,453,10977,458,10974,462,10971,467,10967,471,10963,475,10960,479,10955,482,10951,485,10946,488,10942,491,10937,493,10932,495,10926,496,10921,498,10916,499,10910,499,985,499,958,493,953,491,949,488,944,485,940,482,935,479,932,475,928,471,924,467,921,462,918,458,916,453,914,448,912,443,910,438,909,433,908,427,907,422,907,417xe" filled="t" fillcolor="#FAFDFF" stroked="f">
              <v:path arrowok="t"/>
              <v:fill/>
            </v:shape>
            <v:shape style="position:absolute;left:907;top:-116;width:10080;height:615" coordorigin="907,-116" coordsize="10080,615" path="m907,417l907,-33,907,-39,908,-44,909,-49,910,-55,912,-60,914,-65,916,-70,918,-75,921,-79,924,-84,928,-88,932,-92,935,-96,940,-99,944,-102,949,-105,953,-108,958,-110,963,-112,969,-113,974,-114,979,-115,985,-116,990,-116,10905,-116,10910,-116,10916,-115,10921,-114,10926,-113,10932,-112,10937,-110,10942,-108,10946,-105,10951,-102,10955,-99,10960,-96,10963,-92,10967,-88,10971,-84,10974,-79,10977,-75,10979,-70,10981,-65,10983,-60,10985,-55,10986,-49,10987,-44,10987,-39,10987,-33,10987,417,10987,422,10987,427,10986,433,10985,438,10983,443,10981,448,10979,453,10977,458,10974,462,10971,467,10967,471,10963,475,10960,479,10955,482,10951,485,10946,488,10942,491,10937,493,10932,495,10926,496,10921,498,10916,499,10910,499,10905,499,990,499,985,499,979,499,974,498,969,496,963,495,958,493,953,491,949,488,944,485,940,482,935,479,932,475,928,471,924,467,921,462,918,458,916,453,914,448,912,443,910,438,909,433,908,427,907,422,907,417xe" filled="f" stroked="t" strokeweight="0.75pt" strokecolor="#D9E3ED">
              <v:path arrowok="t"/>
            </v:shape>
            <v:shape style="position:absolute;left:1065;top:12;width:360;height:360" coordorigin="1065,12" coordsize="360,360" path="m1425,192l1425,203,1424,215,1422,227,1419,238,1416,250,1411,260,1407,271,1401,282,1395,292,1388,301,1381,311,1372,319,1364,327,1355,335,1345,341,1335,348,1325,353,1314,358,1303,362,1292,366,1280,368,1269,370,1257,372,1233,372,1221,370,1210,368,1198,366,1187,362,1176,358,1165,353,1155,348,1145,341,1135,335,1126,327,1118,319,1109,311,1102,301,1095,292,1089,282,1083,271,1079,260,1074,250,1071,238,1068,227,1066,215,1065,203,1065,180,1066,168,1068,156,1071,145,1074,134,1079,123,1083,112,1089,101,1095,92,1102,82,1109,73,1118,64,1126,56,1135,48,1145,42,1155,35,1165,30,1176,25,1187,21,1198,17,1210,15,1221,13,1233,12,1257,12,1269,13,1280,15,1292,17,1303,21,1314,25,1325,30,1335,35,1345,42,1355,48,1364,56,1372,64,1381,73,1388,82,1395,92,1401,101,1407,112,1411,123,1416,134,1419,145,1422,156,1424,168,1425,180,1425,192xe" filled="t" fillcolor="#174E82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FFFFFF"/>
          <w:spacing w:val="0"/>
          <w:w w:val="100"/>
          <w:position w:val="-1"/>
          <w:sz w:val="20"/>
          <w:szCs w:val="20"/>
        </w:rPr>
        <w:t>3</w:t>
      </w:r>
      <w:r>
        <w:rPr>
          <w:rFonts w:cs="Arial" w:hAnsi="Arial" w:eastAsia="Arial" w:ascii="Arial"/>
          <w:b/>
          <w:color w:val="FFFFFF"/>
          <w:spacing w:val="0"/>
          <w:w w:val="100"/>
          <w:position w:val="-1"/>
          <w:sz w:val="20"/>
          <w:szCs w:val="20"/>
        </w:rPr>
        <w:t>   </w:t>
      </w:r>
      <w:r>
        <w:rPr>
          <w:rFonts w:cs="Arial" w:hAnsi="Arial" w:eastAsia="Arial" w:ascii="Arial"/>
          <w:b/>
          <w:color w:val="FFFFFF"/>
          <w:spacing w:val="5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Callback.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mengarahkan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browser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aplikasi,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misalnya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position w:val="2"/>
          <w:sz w:val="16"/>
          <w:szCs w:val="16"/>
        </w:rPr>
        <w:t>/api/loginsso?token=&lt;JWT&gt;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exact" w:line="240"/>
        <w:ind w:left="409"/>
      </w:pPr>
      <w:r>
        <w:pict>
          <v:group style="position:absolute;margin-left:45pt;margin-top:-6.17012pt;width:504.75pt;height:31.5pt;mso-position-horizontal-relative:page;mso-position-vertical-relative:paragraph;z-index:-1617" coordorigin="900,-123" coordsize="10095,630">
            <v:shape style="position:absolute;left:907;top:-116;width:10080;height:615" coordorigin="907,-116" coordsize="10080,615" path="m907,417l907,-39,910,-55,914,-65,916,-70,918,-75,921,-79,924,-84,928,-88,932,-92,935,-96,940,-99,944,-102,949,-105,953,-108,958,-110,963,-112,969,-113,974,-114,979,-115,985,-116,10910,-116,10963,-92,10967,-88,10971,-84,10974,-79,10977,-75,10979,-70,10981,-65,10983,-60,10985,-55,10986,-49,10987,-44,10987,-39,10987,422,10987,427,10986,433,10985,438,10983,443,10981,448,10979,453,10977,458,10974,462,10971,467,10967,471,10963,475,10960,479,10955,482,10951,485,10946,488,10942,491,10937,493,10932,495,10926,496,10921,498,10916,499,10910,499,985,499,958,493,953,491,949,488,944,485,940,482,935,479,932,475,928,471,924,467,921,462,918,458,916,453,914,448,912,443,910,438,909,433,908,427,907,422,907,417xe" filled="t" fillcolor="#FAFDFF" stroked="f">
              <v:path arrowok="t"/>
              <v:fill/>
            </v:shape>
            <v:shape style="position:absolute;left:907;top:-116;width:10080;height:615" coordorigin="907,-116" coordsize="10080,615" path="m907,417l907,-33,907,-39,908,-44,909,-49,910,-55,912,-60,914,-65,916,-70,918,-75,921,-79,924,-84,928,-88,932,-92,935,-96,940,-99,944,-102,949,-105,953,-108,958,-110,963,-112,969,-113,974,-114,979,-115,985,-116,990,-116,10905,-116,10910,-116,10916,-115,10921,-114,10926,-113,10932,-112,10937,-110,10942,-108,10946,-105,10951,-102,10955,-99,10960,-96,10963,-92,10967,-88,10971,-84,10974,-79,10977,-75,10979,-70,10981,-65,10983,-60,10985,-55,10986,-49,10987,-44,10987,-39,10987,-33,10987,417,10987,422,10987,427,10986,433,10985,438,10983,443,10981,448,10979,453,10977,458,10974,462,10971,467,10967,471,10963,475,10960,479,10955,482,10951,485,10946,488,10942,491,10937,493,10932,495,10926,496,10921,498,10916,499,10910,499,10905,499,990,499,985,499,979,499,974,498,969,496,963,495,958,493,953,491,949,488,944,485,940,482,935,479,932,475,928,471,924,467,921,462,918,458,916,453,914,448,912,443,910,438,909,433,908,427,907,422,907,417xe" filled="f" stroked="t" strokeweight="0.75pt" strokecolor="#D9E3ED">
              <v:path arrowok="t"/>
            </v:shape>
            <v:shape style="position:absolute;left:1065;top:12;width:360;height:360" coordorigin="1065,12" coordsize="360,360" path="m1425,192l1425,203,1424,215,1422,227,1419,238,1416,250,1411,260,1407,271,1401,282,1395,292,1388,301,1381,311,1372,319,1364,327,1355,335,1345,341,1335,348,1325,353,1314,358,1303,362,1292,366,1280,368,1269,370,1257,372,1233,372,1221,370,1210,368,1198,366,1187,362,1176,358,1165,353,1155,348,1145,341,1135,335,1126,327,1118,319,1109,311,1102,301,1095,292,1089,282,1083,271,1079,260,1074,250,1071,238,1068,227,1066,215,1065,203,1065,180,1066,168,1068,156,1071,145,1074,134,1079,123,1083,112,1089,101,1095,92,1102,82,1109,73,1118,64,1126,56,1135,48,1145,42,1155,35,1165,30,1176,25,1187,21,1198,17,1210,15,1221,13,1233,12,1257,12,1269,13,1280,15,1292,17,1303,21,1314,25,1325,30,1335,35,1345,42,1355,48,1364,56,1372,64,1381,73,1388,82,1395,92,1401,101,1407,112,1411,123,1416,134,1419,145,1422,156,1424,168,1425,180,1425,192xe" filled="t" fillcolor="#174E82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FFFFFF"/>
          <w:spacing w:val="0"/>
          <w:w w:val="100"/>
          <w:position w:val="-1"/>
          <w:sz w:val="20"/>
          <w:szCs w:val="20"/>
        </w:rPr>
        <w:t>4</w:t>
      </w:r>
      <w:r>
        <w:rPr>
          <w:rFonts w:cs="Arial" w:hAnsi="Arial" w:eastAsia="Arial" w:ascii="Arial"/>
          <w:b/>
          <w:color w:val="FFFFFF"/>
          <w:spacing w:val="0"/>
          <w:w w:val="100"/>
          <w:position w:val="-1"/>
          <w:sz w:val="20"/>
          <w:szCs w:val="20"/>
        </w:rPr>
        <w:t>   </w:t>
      </w:r>
      <w:r>
        <w:rPr>
          <w:rFonts w:cs="Arial" w:hAnsi="Arial" w:eastAsia="Arial" w:ascii="Arial"/>
          <w:b/>
          <w:color w:val="FFFFFF"/>
          <w:spacing w:val="5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-11"/>
          <w:w w:val="100"/>
          <w:position w:val="2"/>
          <w:sz w:val="20"/>
          <w:szCs w:val="20"/>
        </w:rPr>
        <w:t>V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erifikasi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server-ke-serve</w:t>
      </w:r>
      <w:r>
        <w:rPr>
          <w:rFonts w:cs="Arial" w:hAnsi="Arial" w:eastAsia="Arial" w:ascii="Arial"/>
          <w:b/>
          <w:color w:val="133359"/>
          <w:spacing w:val="-11"/>
          <w:w w:val="100"/>
          <w:position w:val="2"/>
          <w:sz w:val="20"/>
          <w:szCs w:val="20"/>
        </w:rPr>
        <w:t>r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.</w:t>
      </w:r>
      <w:r>
        <w:rPr>
          <w:rFonts w:cs="Arial" w:hAnsi="Arial" w:eastAsia="Arial" w:ascii="Arial"/>
          <w:b/>
          <w:color w:val="133359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Backend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mengirim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token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position w:val="2"/>
          <w:sz w:val="16"/>
          <w:szCs w:val="16"/>
        </w:rPr>
        <w:t>GET</w:t>
      </w:r>
      <w:r>
        <w:rPr>
          <w:rFonts w:cs="Consolas" w:hAnsi="Consolas" w:eastAsia="Consolas" w:ascii="Consolas"/>
          <w:color w:val="113B72"/>
          <w:spacing w:val="18"/>
          <w:w w:val="100"/>
          <w:position w:val="2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position w:val="2"/>
          <w:sz w:val="16"/>
          <w:szCs w:val="16"/>
        </w:rPr>
        <w:t>/api/b2b/token-verify?token=...</w:t>
      </w:r>
      <w:r>
        <w:rPr>
          <w:rFonts w:cs="Arial" w:hAnsi="Arial" w:eastAsia="Arial" w:ascii="Arial"/>
          <w:color w:val="172033"/>
          <w:spacing w:val="0"/>
          <w:w w:val="100"/>
          <w:position w:val="2"/>
          <w:sz w:val="20"/>
          <w:szCs w:val="20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tabs>
          <w:tab w:pos="780" w:val="left"/>
        </w:tabs>
        <w:jc w:val="left"/>
        <w:spacing w:before="34" w:lineRule="auto" w:line="276"/>
        <w:ind w:left="795" w:right="1174" w:hanging="386"/>
      </w:pPr>
      <w:r>
        <w:pict>
          <v:group style="position:absolute;margin-left:45pt;margin-top:-6.17012pt;width:504.75pt;height:43.5pt;mso-position-horizontal-relative:page;mso-position-vertical-relative:paragraph;z-index:-1616" coordorigin="900,-123" coordsize="10095,870">
            <v:shape style="position:absolute;left:907;top:-116;width:10080;height:855" coordorigin="907,-116" coordsize="10080,855" path="m907,657l907,-39,914,-65,916,-70,918,-75,921,-79,924,-84,928,-88,932,-92,935,-96,940,-99,944,-102,949,-105,953,-108,958,-110,963,-112,969,-113,974,-114,979,-115,985,-116,10910,-116,10937,-110,10942,-108,10946,-105,10951,-102,10955,-99,10960,-96,10963,-92,10967,-88,10971,-84,10974,-79,10977,-75,10979,-70,10981,-65,10983,-60,10985,-55,10986,-49,10987,-44,10987,-39,10987,662,10987,667,10986,673,10985,678,10983,683,10981,688,10979,693,10977,698,10974,702,10971,707,10967,711,10963,715,10960,719,10955,722,10951,725,10946,728,10910,739,985,739,958,733,953,731,949,728,944,725,940,722,935,719,932,715,928,711,924,707,921,702,918,698,916,693,914,688,912,683,910,678,909,673,908,667,907,662,907,657xe" filled="t" fillcolor="#FAFDFF" stroked="f">
              <v:path arrowok="t"/>
              <v:fill/>
            </v:shape>
            <v:shape style="position:absolute;left:907;top:-116;width:10080;height:855" coordorigin="907,-116" coordsize="10080,855" path="m907,657l907,-33,907,-39,908,-44,909,-49,910,-55,912,-60,914,-65,916,-70,918,-75,921,-79,924,-84,928,-88,932,-92,935,-96,940,-99,944,-102,949,-105,953,-108,958,-110,963,-112,969,-113,974,-114,979,-115,985,-116,990,-116,10905,-116,10910,-116,10916,-115,10921,-114,10926,-113,10932,-112,10937,-110,10942,-108,10946,-105,10951,-102,10955,-99,10960,-96,10963,-92,10967,-88,10971,-84,10974,-79,10977,-75,10979,-70,10981,-65,10983,-60,10985,-55,10986,-49,10987,-44,10987,-39,10987,-33,10987,657,10987,662,10987,667,10986,673,10985,678,10983,683,10981,688,10979,693,10977,698,10974,702,10971,707,10967,711,10963,715,10960,719,10955,722,10951,725,10946,728,10905,739,990,739,958,733,953,731,949,728,944,725,940,722,935,719,932,715,928,711,924,707,921,702,918,698,916,693,914,688,912,683,910,678,909,673,908,667,907,662,907,657xe" filled="f" stroked="t" strokeweight="0.75pt" strokecolor="#D9E3ED">
              <v:path arrowok="t"/>
            </v:shape>
            <v:shape style="position:absolute;left:1065;top:12;width:360;height:360" coordorigin="1065,12" coordsize="360,360" path="m1425,192l1425,203,1424,215,1422,227,1419,238,1416,250,1411,260,1407,271,1401,282,1395,292,1388,301,1381,311,1372,319,1364,327,1355,335,1345,341,1335,348,1325,353,1314,358,1303,362,1292,366,1280,368,1269,370,1257,372,1233,372,1221,370,1210,368,1198,366,1187,362,1176,358,1165,353,1155,348,1145,341,1135,335,1126,327,1118,319,1109,311,1102,301,1095,292,1089,282,1083,271,1079,260,1074,250,1071,238,1068,227,1066,215,1065,203,1065,180,1066,168,1068,156,1071,145,1074,134,1079,123,1083,112,1089,101,1095,92,1102,82,1109,73,1118,64,1126,56,1135,48,1145,42,1155,35,1165,30,1176,25,1187,21,1198,17,1210,15,1221,13,1233,12,1257,12,1269,13,1280,15,1292,17,1303,21,1314,25,1325,30,1335,35,1345,42,1355,48,1364,56,1372,64,1381,73,1388,82,1395,92,1401,101,1407,112,1411,123,1416,134,1419,145,1422,156,1424,168,1425,180,1425,192xe" filled="t" fillcolor="#174E82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FFFFFF"/>
          <w:spacing w:val="0"/>
          <w:w w:val="100"/>
          <w:position w:val="-3"/>
          <w:sz w:val="20"/>
          <w:szCs w:val="20"/>
        </w:rPr>
        <w:t>5</w:t>
        <w:tab/>
      </w:r>
      <w:r>
        <w:rPr>
          <w:rFonts w:cs="Arial" w:hAnsi="Arial" w:eastAsia="Arial" w:ascii="Arial"/>
          <w:b/>
          <w:color w:val="FFFFFF"/>
          <w:spacing w:val="0"/>
          <w:w w:val="100"/>
          <w:position w:val="-3"/>
          <w:sz w:val="20"/>
          <w:szCs w:val="20"/>
        </w:rPr>
      </w:r>
      <w:r>
        <w:rPr>
          <w:rFonts w:cs="Arial" w:hAnsi="Arial" w:eastAsia="Arial" w:ascii="Arial"/>
          <w:b/>
          <w:color w:val="133359"/>
          <w:spacing w:val="0"/>
          <w:w w:val="100"/>
          <w:position w:val="0"/>
          <w:sz w:val="20"/>
          <w:szCs w:val="20"/>
        </w:rPr>
        <w:t>Buat</w:t>
      </w:r>
      <w:r>
        <w:rPr>
          <w:rFonts w:cs="Arial" w:hAnsi="Arial" w:eastAsia="Arial" w:ascii="Arial"/>
          <w:b/>
          <w:color w:val="133359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0"/>
          <w:sz w:val="20"/>
          <w:szCs w:val="20"/>
        </w:rPr>
        <w:t>sesi</w:t>
      </w:r>
      <w:r>
        <w:rPr>
          <w:rFonts w:cs="Arial" w:hAnsi="Arial" w:eastAsia="Arial" w:ascii="Arial"/>
          <w:b/>
          <w:color w:val="133359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b/>
          <w:color w:val="133359"/>
          <w:spacing w:val="0"/>
          <w:w w:val="100"/>
          <w:position w:val="0"/>
          <w:sz w:val="20"/>
          <w:szCs w:val="20"/>
        </w:rPr>
        <w:t>aplikasi.</w:t>
      </w:r>
      <w:r>
        <w:rPr>
          <w:rFonts w:cs="Arial" w:hAnsi="Arial" w:eastAsia="Arial" w:ascii="Arial"/>
          <w:b/>
          <w:color w:val="133359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Jika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respons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position w:val="0"/>
          <w:sz w:val="16"/>
          <w:szCs w:val="16"/>
        </w:rPr>
        <w:t>200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,</w:t>
      </w:r>
      <w:r>
        <w:rPr>
          <w:rFonts w:cs="Arial" w:hAnsi="Arial" w:eastAsia="Arial" w:ascii="Arial"/>
          <w:color w:val="172033"/>
          <w:spacing w:val="13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membuat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sesi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lokalnya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sendiri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mengalihkan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pengguna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URL</w:t>
      </w:r>
      <w:r>
        <w:rPr>
          <w:rFonts w:cs="Arial" w:hAnsi="Arial" w:eastAsia="Arial" w:ascii="Arial"/>
          <w:color w:val="172033"/>
          <w:spacing w:val="-7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bersih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tanpa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0"/>
          <w:sz w:val="20"/>
          <w:szCs w:val="20"/>
        </w:rPr>
        <w:t>token.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0"/>
      </w:pPr>
      <w:r>
        <w:rPr>
          <w:rFonts w:cs="Arial" w:hAnsi="Arial" w:eastAsia="Arial" w:ascii="Arial"/>
          <w:b/>
          <w:color w:val="0F2A54"/>
          <w:spacing w:val="-13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ang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perlu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didaftarkan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420"/>
      </w:pPr>
      <w:r>
        <w:pict>
          <v:group style="position:absolute;margin-left:48.75pt;margin-top:4.87988pt;width:3pt;height:2.99991pt;mso-position-horizontal-relative:page;mso-position-vertical-relative:paragraph;z-index:-1615" coordorigin="975,98" coordsize="60,60">
            <v:shape style="position:absolute;left:975;top:98;width:60;height:60" coordorigin="975,98" coordsize="60,60" path="m1035,128l1035,132,1034,135,1033,139,1031,143,1029,146,1023,152,1020,154,1016,155,1013,157,1009,158,1001,158,997,157,994,155,990,154,987,152,981,146,979,143,977,139,976,135,975,132,975,124,976,120,977,116,979,112,981,109,987,104,990,101,994,100,997,98,1001,98,1009,98,1013,98,1016,100,1020,101,1023,104,1029,109,1031,112,1033,116,1034,120,1035,124,1035,128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Domain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utama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alternate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domain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digunakan.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344"/>
        <w:ind w:left="420" w:right="1307"/>
      </w:pPr>
      <w:r>
        <w:pict>
          <v:group style="position:absolute;margin-left:48.75pt;margin-top:4.87988pt;width:3pt;height:2.99991pt;mso-position-horizontal-relative:page;mso-position-vertical-relative:paragraph;z-index:-1614" coordorigin="975,98" coordsize="60,60">
            <v:shape style="position:absolute;left:975;top:98;width:60;height:60" coordorigin="975,98" coordsize="60,60" path="m1035,128l1035,132,1034,135,1033,139,1031,143,1029,146,1023,152,1020,154,1016,155,1013,157,1009,158,1001,158,997,157,994,155,990,154,987,152,981,146,979,143,977,139,976,135,975,132,975,124,976,120,977,116,979,112,981,109,987,104,990,101,994,100,997,98,1001,98,1009,98,1013,98,1016,100,1020,101,1023,104,1029,109,1031,112,1033,116,1034,120,1035,124,1035,128xe" filled="t" fillcolor="#172033" stroked="f">
              <v:path arrowok="t"/>
              <v:fill/>
            </v:shape>
            <w10:wrap type="none"/>
          </v:group>
        </w:pict>
      </w:r>
      <w:r>
        <w:pict>
          <v:group style="position:absolute;margin-left:48.75pt;margin-top:21.3799pt;width:3pt;height:3pt;mso-position-horizontal-relative:page;mso-position-vertical-relative:paragraph;z-index:-1613" coordorigin="975,428" coordsize="60,60">
            <v:shape style="position:absolute;left:975;top:428;width:60;height:60" coordorigin="975,428" coordsize="60,60" path="m1035,458l1035,462,1034,465,1033,469,1031,473,1029,476,1023,482,1020,484,1016,485,1013,487,1009,488,1001,488,997,487,994,485,990,484,987,482,981,476,979,473,977,469,976,465,975,462,975,454,976,450,977,446,979,442,981,439,987,434,990,431,994,430,997,428,1001,428,1009,428,1013,428,1016,430,1020,431,1023,434,1029,439,1031,442,1033,446,1034,450,1035,454,1035,458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Path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menangani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parameter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token</w:t>
      </w:r>
      <w:r>
        <w:rPr>
          <w:rFonts w:cs="Consolas" w:hAnsi="Consolas" w:eastAsia="Consolas" w:ascii="Consolas"/>
          <w:color w:val="113B72"/>
          <w:spacing w:val="-1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(contoh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pada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panduan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ada: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sz w:val="16"/>
          <w:szCs w:val="16"/>
        </w:rPr>
        <w:t>/api/loginsso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).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Lingkungan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dipakai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(development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atau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production).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8"/>
        <w:ind w:left="420"/>
      </w:pPr>
      <w:r>
        <w:pict>
          <v:group style="position:absolute;margin-left:48.75pt;margin-top:5.77988pt;width:3pt;height:2.99991pt;mso-position-horizontal-relative:page;mso-position-vertical-relative:paragraph;z-index:-1612" coordorigin="975,116" coordsize="60,60">
            <v:shape style="position:absolute;left:975;top:116;width:60;height:60" coordorigin="975,116" coordsize="60,60" path="m1035,146l1035,150,1034,153,1033,157,1031,161,1029,164,1023,170,1020,172,1016,173,1013,175,1009,176,1001,176,997,175,994,173,990,172,987,170,981,164,979,161,977,157,976,153,975,150,975,142,976,138,977,134,979,130,981,127,987,122,990,119,994,118,997,116,1001,116,1009,116,1013,116,1016,118,1020,119,1023,122,1029,127,1031,130,1033,134,1034,138,1035,142,1035,146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Kontak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teknis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uji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pemetaan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data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pengguna.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97"/>
        <w:ind w:left="120" w:right="791"/>
        <w:sectPr>
          <w:pgMar w:header="1000" w:footer="0" w:top="1240" w:bottom="280" w:left="780" w:right="780"/>
          <w:headerReference w:type="default" r:id="rId4"/>
          <w:pgSz w:w="11900" w:h="16840"/>
        </w:sectPr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Path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mengikuti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nilai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ssolink</w:t>
      </w:r>
      <w:r>
        <w:rPr>
          <w:rFonts w:cs="Consolas" w:hAnsi="Consolas" w:eastAsia="Consolas" w:ascii="Consolas"/>
          <w:color w:val="113B72"/>
          <w:spacing w:val="-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didaftarkan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pada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konfigurasi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menerima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atau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domain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tujuan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bebas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dari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parameter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dikirim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pengguna.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20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Gunakan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URL</w:t>
      </w:r>
      <w:r>
        <w:rPr>
          <w:rFonts w:cs="Arial" w:hAnsi="Arial" w:eastAsia="Arial" w:ascii="Arial"/>
          <w:color w:val="172033"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ditetapkan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lingkungan</w:t>
      </w:r>
      <w:r>
        <w:rPr>
          <w:rFonts w:cs="Arial" w:hAnsi="Arial" w:eastAsia="Arial" w:ascii="Arial"/>
          <w:color w:val="172033"/>
          <w:spacing w:val="-11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Anda.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Dokumen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tersedia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0" w:lineRule="exact" w:line="220"/>
        <w:ind w:left="120"/>
      </w:pP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mencantumkan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host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berikut: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1814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Lingkungan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4230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Base</w:t>
            </w:r>
            <w:r>
              <w:rPr>
                <w:rFonts w:cs="Arial" w:hAnsi="Arial" w:eastAsia="Arial" w:ascii="Arial"/>
                <w:b/>
                <w:color w:val="173457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URL</w:t>
            </w:r>
            <w:r>
              <w:rPr>
                <w:rFonts w:cs="Arial" w:hAnsi="Arial" w:eastAsia="Arial" w:ascii="Arial"/>
                <w:b/>
                <w:color w:val="173457"/>
                <w:spacing w:val="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yang</w:t>
            </w:r>
            <w:r>
              <w:rPr>
                <w:rFonts w:cs="Arial" w:hAnsi="Arial" w:eastAsia="Arial" w:ascii="Arial"/>
                <w:b/>
                <w:color w:val="173457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tercantum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4033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7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Catatan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05" w:hRule="exact"/>
        </w:trPr>
        <w:tc>
          <w:tcPr>
            <w:tcW w:w="1814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Production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4230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https://satu.unpam.ac.id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4033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7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Base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URL</w:t>
            </w:r>
            <w:r>
              <w:rPr>
                <w:rFonts w:cs="Arial" w:hAnsi="Arial" w:eastAsia="Arial" w:ascii="Arial"/>
                <w:color w:val="172033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utama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panduan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verifikasi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token.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15" w:hRule="exact"/>
        </w:trPr>
        <w:tc>
          <w:tcPr>
            <w:tcW w:w="181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81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Production</w:t>
            </w:r>
            <w:r>
              <w:rPr>
                <w:rFonts w:cs="Arial" w:hAnsi="Arial" w:eastAsia="Arial" w:ascii="Arial"/>
                <w:color w:val="172033"/>
                <w:spacing w:val="1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alternatif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423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84"/>
              <w:ind w:left="103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https://satu.sasmitagroup.org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403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81" w:lineRule="auto" w:line="332"/>
              <w:ind w:left="107" w:right="135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Juga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tercantum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panduan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token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B2B;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gunakan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hanya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jika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ditetapkan</w:t>
            </w:r>
            <w:r>
              <w:rPr>
                <w:rFonts w:cs="Arial" w:hAnsi="Arial" w:eastAsia="Arial" w:ascii="Arial"/>
                <w:color w:val="172033"/>
                <w:spacing w:val="1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untuk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integrasi</w:t>
            </w:r>
            <w:r>
              <w:rPr>
                <w:rFonts w:cs="Arial" w:hAnsi="Arial" w:eastAsia="Arial" w:ascii="Arial"/>
                <w:color w:val="172033"/>
                <w:spacing w:val="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Anda.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22" w:hRule="exact"/>
        </w:trPr>
        <w:tc>
          <w:tcPr>
            <w:tcW w:w="181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Development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423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https://devsso.unpam.ac.id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403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 w:lineRule="auto" w:line="312"/>
              <w:ind w:left="107" w:right="309"/>
            </w:pPr>
            <w:r>
              <w:rPr>
                <w:rFonts w:cs="Arial" w:hAnsi="Arial" w:eastAsia="Arial" w:ascii="Arial"/>
                <w:color w:val="172033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ercantum</w:t>
            </w:r>
            <w:r>
              <w:rPr>
                <w:rFonts w:cs="Arial" w:hAnsi="Arial" w:eastAsia="Arial" w:ascii="Arial"/>
                <w:color w:val="172033"/>
                <w:spacing w:val="1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dokumentasi</w:t>
            </w:r>
            <w:r>
              <w:rPr>
                <w:rFonts w:cs="Arial" w:hAnsi="Arial" w:eastAsia="Arial" w:ascii="Arial"/>
                <w:color w:val="172033"/>
                <w:spacing w:val="1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paket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tombol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login.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Konfirmasikan</w:t>
            </w:r>
            <w:r>
              <w:rPr>
                <w:rFonts w:cs="Arial" w:hAnsi="Arial" w:eastAsia="Arial" w:ascii="Arial"/>
                <w:color w:val="172033"/>
                <w:spacing w:val="2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akses/test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data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sebelum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uji.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both"/>
        <w:spacing w:before="34" w:lineRule="auto" w:line="312"/>
        <w:ind w:left="360" w:right="376"/>
      </w:pPr>
      <w:r>
        <w:pict>
          <v:group style="position:absolute;margin-left:44.625pt;margin-top:-7.29512pt;width:505.324pt;height:60pt;mso-position-horizontal-relative:page;mso-position-vertical-relative:paragraph;z-index:-1611" coordorigin="892,-146" coordsize="10106,1200">
            <v:shape style="position:absolute;left:930;top:-138;width:10065;height:1185" coordorigin="930,-138" coordsize="10065,1185" path="m10962,1045l10967,1043,10973,1041,10978,1038,10982,1033,10986,1029,10989,1024,10991,1019,10991,-111,10989,-116,10986,-121,10982,-125,10978,-129,10973,-133,10967,-135,10962,-137,10956,-138,945,-138,941,-137,937,-133,936,-129,934,-125,933,-121,932,-116,931,-111,930,-105,930,-99,930,1002,930,1008,945,1047,10956,1047,10962,1045xe" filled="t" fillcolor="#FFF6E8" stroked="f">
              <v:path arrowok="t"/>
              <v:fill/>
            </v:shape>
            <v:shape style="position:absolute;left:900;top:-138;width:10095;height:1185" coordorigin="900,-138" coordsize="10095,1185" path="m960,-138l933,-138,922,-134,913,-125,904,-116,900,-106,900,1014,904,1025,913,1033,922,1042,933,1047,960,1047,960,-138xe" filled="t" fillcolor="#D08A1C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Konfirmasi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sebelum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go-live.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Sumber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repo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memuat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lebih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dari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satu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host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production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serta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host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development.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Minta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memastikan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URL</w:t>
      </w:r>
      <w:r>
        <w:rPr>
          <w:rFonts w:cs="Arial" w:hAnsi="Arial" w:eastAsia="Arial" w:ascii="Arial"/>
          <w:color w:val="172033"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benar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domain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environment;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menebak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berdasarkan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nama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host.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Redirect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langsung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97"/>
        <w:ind w:left="120" w:right="313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Domain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dikirim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tanpa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skema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https://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172033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Buat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URL</w:t>
      </w:r>
      <w:r>
        <w:rPr>
          <w:rFonts w:cs="Arial" w:hAnsi="Arial" w:eastAsia="Arial" w:ascii="Arial"/>
          <w:color w:val="172033"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menggunakan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URL</w:t>
      </w:r>
      <w:r>
        <w:rPr>
          <w:rFonts w:cs="Arial" w:hAnsi="Arial" w:eastAsia="Arial" w:ascii="Arial"/>
          <w:color w:val="172033"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builder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agar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parameter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ter-encode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bena</w:t>
      </w:r>
      <w:r>
        <w:rPr>
          <w:rFonts w:cs="Arial" w:hAnsi="Arial" w:eastAsia="Arial" w:ascii="Arial"/>
          <w:color w:val="172033"/>
          <w:spacing w:val="-11"/>
          <w:w w:val="100"/>
          <w:sz w:val="20"/>
          <w:szCs w:val="20"/>
        </w:rPr>
        <w:t>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auto" w:line="297"/>
        <w:ind w:left="345" w:right="5206"/>
      </w:pPr>
      <w:r>
        <w:pict>
          <v:group style="position:absolute;margin-left:44.625pt;margin-top:-9.22559pt;width:505.324pt;height:49.5pt;mso-position-horizontal-relative:page;mso-position-vertical-relative:paragraph;z-index:-1610" coordorigin="892,-185" coordsize="10106,990">
            <v:shape style="position:absolute;left:922;top:-170;width:10065;height:960" coordorigin="922,-170" coordsize="10065,960" path="m922,723l922,-111,933,-143,938,-150,943,-156,948,-161,955,-164,961,-168,968,-170,10929,-170,10968,-150,10974,-143,10979,-136,10982,-128,10986,-120,10987,-111,10987,732,10986,741,10982,749,10979,757,10929,790,968,790,924,741,922,732,922,723xe" filled="t" fillcolor="#F1F5FA" stroked="f">
              <v:path arrowok="t"/>
              <v:fill/>
            </v:shape>
            <v:shape style="position:absolute;left:900;top:-177;width:10095;height:975" coordorigin="900,-177" coordsize="10095,975" path="m10974,-154l10973,-155,10971,-156,10965,-162,10964,-162,10959,-166,10956,-168,10941,-174,10936,-175,10920,-177,975,-177,957,-175,955,-174,938,-168,937,-166,935,-165,943,-162,960,-156,967,-162,10920,-162,10963,-144,10974,-154xe" filled="t" fillcolor="#D9E3F0" stroked="f">
              <v:path arrowok="t"/>
              <v:fill/>
            </v:shape>
            <v:shape style="position:absolute;left:900;top:-177;width:10095;height:975" coordorigin="900,-177" coordsize="10095,975" path="m10938,796l10940,795,10957,789,10958,787,10964,783,10968,780,10973,776,10974,775,10963,765,10962,765,10958,770,10947,776,10940,780,10920,783,967,783,960,777,943,783,934,786,936,787,939,789,954,795,959,796,975,798,10920,798,10938,796xe" filled="t" fillcolor="#D9E3F0" stroked="f">
              <v:path arrowok="t"/>
              <v:fill/>
            </v:shape>
            <v:shape style="position:absolute;left:900;top:-177;width:10095;height:975" coordorigin="900,-177" coordsize="10095,975" path="m10978,770l10981,765,10984,762,10990,749,10991,745,10991,729,10991,723,10991,-102,10991,-122,10991,-124,10986,-139,10985,-140,10981,-144,10973,-155,10962,-144,10967,-140,10967,-139,10976,-124,10977,-122,10980,-102,10980,723,10980,729,10975,745,10974,749,10965,762,10962,765,10973,776,10978,770xe" filled="t" fillcolor="#D9E3F0" stroked="f">
              <v:path arrowok="t"/>
              <v:fill/>
            </v:shape>
            <v:shape style="position:absolute;left:900;top:-177;width:10095;height:975" coordorigin="900,-177" coordsize="10095,975" path="m945,783l960,778,960,777,959,776,954,765,952,763,952,760,947,744,947,741,945,723,945,-102,945,-106,947,-123,948,-127,953,-141,954,-144,959,-155,960,-156,960,-157,945,-162,935,-165,931,-162,923,-156,922,-155,913,-144,911,-141,904,-127,903,-123,900,-106,900,-102,900,723,909,760,931,783,935,786,945,783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const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ssoLogin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=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new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URL("/login",</w:t>
      </w:r>
      <w:r>
        <w:rPr>
          <w:rFonts w:cs="Consolas" w:hAnsi="Consolas" w:eastAsia="Consolas" w:ascii="Consolas"/>
          <w:color w:val="172A45"/>
          <w:spacing w:val="1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SSO_BASE_URL);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ssoLogin.searchParams.set("domain",</w:t>
      </w:r>
      <w:r>
        <w:rPr>
          <w:rFonts w:cs="Consolas" w:hAnsi="Consolas" w:eastAsia="Consolas" w:ascii="Consolas"/>
          <w:color w:val="172A45"/>
          <w:spacing w:val="3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"app.example.ac.id");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window.location.assign(ssoLogin.toString());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Contoh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hasil: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345"/>
      </w:pPr>
      <w:r>
        <w:pict>
          <v:group style="position:absolute;margin-left:44.625pt;margin-top:-9.22559pt;width:505.324pt;height:27.75pt;mso-position-horizontal-relative:page;mso-position-vertical-relative:paragraph;z-index:-1609" coordorigin="892,-185" coordsize="10106,555">
            <v:shape style="position:absolute;left:922;top:-170;width:10065;height:525" coordorigin="922,-170" coordsize="10065,525" path="m922,288l922,-111,926,-128,933,-143,938,-150,943,-156,948,-161,955,-164,961,-168,968,-170,10929,-170,10968,-150,10974,-143,10979,-136,10982,-128,10986,-120,10987,-111,10987,297,10986,306,10982,314,10979,322,10929,355,968,355,924,306,922,297,922,288xe" filled="t" fillcolor="#F1F5FA" stroked="f">
              <v:path arrowok="t"/>
              <v:fill/>
            </v:shape>
            <v:shape style="position:absolute;left:900;top:-177;width:10095;height:540" coordorigin="900,-177" coordsize="10095,540" path="m10974,-154l10973,-155,10971,-156,10965,-162,10964,-162,10959,-166,10956,-168,10941,-174,10936,-175,10920,-177,975,-177,935,-165,943,-162,960,-156,967,-162,10920,-162,10926,-162,10946,-156,10948,-155,10962,-144,10963,-144,10974,-154xe" filled="t" fillcolor="#D9E3F0" stroked="f">
              <v:path arrowok="t"/>
              <v:fill/>
            </v:shape>
            <v:shape style="position:absolute;left:900;top:-177;width:10095;height:540" coordorigin="900,-177" coordsize="10095,540" path="m10938,361l10940,360,10957,354,10958,352,10964,348,10968,345,10973,341,10974,340,10963,330,10962,330,10958,335,10947,341,10940,345,10920,348,967,348,960,342,943,348,934,351,936,352,939,354,954,360,959,361,975,363,10920,363,10938,361xe" filled="t" fillcolor="#D9E3F0" stroked="f">
              <v:path arrowok="t"/>
              <v:fill/>
            </v:shape>
            <v:shape style="position:absolute;left:900;top:-177;width:10095;height:540" coordorigin="900,-177" coordsize="10095,540" path="m10978,335l10981,330,10984,327,10990,314,10991,310,10991,294,10991,288,10991,-102,10991,-122,10991,-124,10986,-139,10985,-140,10981,-144,10973,-155,10962,-144,10967,-140,10967,-139,10976,-124,10977,-122,10980,-102,10980,288,10980,294,10975,310,10974,314,10965,327,10962,330,10973,341,10978,335xe" filled="t" fillcolor="#D9E3F0" stroked="f">
              <v:path arrowok="t"/>
              <v:fill/>
            </v:shape>
            <v:shape style="position:absolute;left:900;top:-177;width:10095;height:540" coordorigin="900,-177" coordsize="10095,540" path="m945,348l960,343,960,342,959,341,954,330,952,328,952,325,947,309,947,306,945,288,945,-102,945,-106,947,-123,948,-127,953,-141,954,-144,959,-155,960,-156,960,-157,945,-162,935,-165,931,-162,923,-156,922,-155,913,-144,911,-141,904,-127,903,-123,900,-106,900,-102,900,288,902,306,903,309,909,325,912,328,914,330,922,341,923,342,931,348,935,351,945,348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https://satu.unpam.ac.id/login?domain=app.example.ac.id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0"/>
      </w:pPr>
      <w:r>
        <w:rPr>
          <w:rFonts w:cs="Arial" w:hAnsi="Arial" w:eastAsia="Arial" w:ascii="Arial"/>
          <w:b/>
          <w:color w:val="0F2A54"/>
          <w:spacing w:val="-18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ombol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login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(opsional)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312"/>
        <w:ind w:left="120" w:right="252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Repo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frontend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menyediakan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paket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tombol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iframe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@lpti/unpam-sso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Paket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ini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membantu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menampilkan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tombol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memulai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login;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paket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tersebut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tidak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menggantikan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backend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atau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pemanggilan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sz w:val="16"/>
          <w:szCs w:val="16"/>
        </w:rPr>
        <w:t>token-verify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345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npm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install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@lpti/unpam-sso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345"/>
      </w:pPr>
      <w:r>
        <w:pict>
          <v:group style="position:absolute;margin-left:44.625pt;margin-top:-30.9756pt;width:505.324pt;height:60pt;mso-position-horizontal-relative:page;mso-position-vertical-relative:paragraph;z-index:-1608" coordorigin="892,-620" coordsize="10106,1200">
            <v:shape style="position:absolute;left:922;top:-605;width:10065;height:1170" coordorigin="922,-605" coordsize="10065,1170" path="m922,498l922,-546,938,-585,943,-591,948,-596,955,-599,961,-603,968,-605,10929,-605,10968,-585,10974,-578,10979,-571,10982,-563,10986,-555,10987,-546,10987,507,10986,516,10982,524,10979,532,10974,539,10968,546,10961,552,10954,557,10946,560,10938,564,10929,565,968,565,961,564,955,560,948,557,943,552,938,546,933,539,929,532,926,524,924,516,922,507,922,498xe" filled="t" fillcolor="#F1F5FA" stroked="f">
              <v:path arrowok="t"/>
              <v:fill/>
            </v:shape>
            <v:shape style="position:absolute;left:900;top:-612;width:10095;height:1185" coordorigin="900,-612" coordsize="10095,1185" path="m10974,-589l10973,-590,10971,-591,10965,-597,10964,-597,10959,-601,10956,-603,10941,-609,10936,-610,10920,-612,975,-612,957,-610,955,-609,938,-603,937,-601,935,-600,943,-597,960,-591,967,-597,10920,-597,10926,-597,10946,-591,10948,-590,10962,-579,10963,-579,10974,-589xe" filled="t" fillcolor="#D9E3F0" stroked="f">
              <v:path arrowok="t"/>
              <v:fill/>
            </v:shape>
            <v:shape style="position:absolute;left:900;top:-612;width:10095;height:1185" coordorigin="900,-612" coordsize="10095,1185" path="m10938,571l10940,570,10957,564,10958,562,10964,558,10968,555,10973,551,10974,550,10963,540,10962,540,10958,545,10947,551,10940,555,10920,558,967,558,960,552,943,558,934,561,936,562,939,564,954,570,959,571,975,573,10920,573,10938,571xe" filled="t" fillcolor="#D9E3F0" stroked="f">
              <v:path arrowok="t"/>
              <v:fill/>
            </v:shape>
            <v:shape style="position:absolute;left:900;top:-612;width:10095;height:1185" coordorigin="900,-612" coordsize="10095,1185" path="m10978,545l10981,540,10984,537,10990,524,10991,520,10991,504,10991,498,10991,-537,10991,-557,10991,-559,10986,-574,10985,-575,10981,-579,10973,-590,10962,-579,10967,-575,10967,-574,10976,-559,10977,-557,10980,-537,10980,498,10980,504,10975,520,10974,524,10965,537,10962,540,10973,551,10978,545xe" filled="t" fillcolor="#D9E3F0" stroked="f">
              <v:path arrowok="t"/>
              <v:fill/>
            </v:shape>
            <v:shape style="position:absolute;left:900;top:-612;width:10095;height:1185" coordorigin="900,-612" coordsize="10095,1185" path="m945,558l960,553,960,552,959,551,954,540,952,538,952,535,947,519,947,516,945,498,945,-537,945,-541,947,-558,948,-562,953,-576,954,-579,959,-590,960,-591,960,-592,945,-597,935,-600,931,-597,923,-591,922,-590,913,-579,911,-576,904,-562,903,-558,900,-541,900,-537,900,498,902,516,903,519,909,535,912,538,914,540,922,551,923,552,931,558,935,561,945,558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import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{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embedButtonLogin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}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from</w:t>
      </w:r>
      <w:r>
        <w:rPr>
          <w:rFonts w:cs="Consolas" w:hAnsi="Consolas" w:eastAsia="Consolas" w:ascii="Consolas"/>
          <w:color w:val="172A45"/>
          <w:spacing w:val="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"@lpti/unpam-sso";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345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embedButtonLogin("login-container",</w:t>
      </w:r>
      <w:r>
        <w:rPr>
          <w:rFonts w:cs="Consolas" w:hAnsi="Consolas" w:eastAsia="Consolas" w:ascii="Consolas"/>
          <w:color w:val="172A45"/>
          <w:spacing w:val="3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{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env:</w:t>
      </w:r>
      <w:r>
        <w:rPr>
          <w:rFonts w:cs="Consolas" w:hAnsi="Consolas" w:eastAsia="Consolas" w:ascii="Consolas"/>
          <w:color w:val="172A45"/>
          <w:spacing w:val="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"prod",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lang: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"id"</w:t>
      </w:r>
      <w:r>
        <w:rPr>
          <w:rFonts w:cs="Consolas" w:hAnsi="Consolas" w:eastAsia="Consolas" w:ascii="Consolas"/>
          <w:color w:val="172A45"/>
          <w:spacing w:val="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lineRule="auto" w:line="324"/>
        <w:ind w:left="120" w:right="586"/>
        <w:sectPr>
          <w:pgMar w:header="1000" w:footer="0" w:top="1240" w:bottom="280" w:left="780" w:right="780"/>
          <w:headerReference w:type="default" r:id="rId5"/>
          <w:pgSz w:w="11900" w:h="16840"/>
        </w:sectPr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Paket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mendeteksi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domain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halaman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untuk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mengisi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parameter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domain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.</w:t>
      </w:r>
      <w:r>
        <w:rPr>
          <w:rFonts w:cs="Arial" w:hAnsi="Arial" w:eastAsia="Arial" w:ascii="Arial"/>
          <w:color w:val="526179"/>
          <w:spacing w:val="26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Pastikan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domain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aplikasi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sudah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terdaftar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SSO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sebelum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menggunakan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tombol.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Callback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aplikasi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Setelah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autentikasi,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mengirim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browser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didaftarkan.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Contoh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path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integrasi: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345"/>
      </w:pPr>
      <w:r>
        <w:pict>
          <v:group style="position:absolute;margin-left:44.625pt;margin-top:-9.22559pt;width:505.324pt;height:28.5pt;mso-position-horizontal-relative:page;mso-position-vertical-relative:paragraph;z-index:-1607" coordorigin="892,-185" coordsize="10106,570">
            <v:shape style="position:absolute;left:922;top:-170;width:10065;height:540" coordorigin="922,-170" coordsize="10065,540" path="m922,303l922,-111,924,-120,926,-128,929,-136,933,-143,938,-150,943,-156,948,-161,955,-164,961,-168,968,-170,10929,-170,10968,-150,10974,-143,10979,-136,10982,-128,10986,-120,10987,-111,10987,312,10986,321,10982,329,10979,337,10929,370,968,370,924,321,922,312,922,303xe" filled="t" fillcolor="#F1F5FA" stroked="f">
              <v:path arrowok="t"/>
              <v:fill/>
            </v:shape>
            <v:shape style="position:absolute;left:900;top:-177;width:10095;height:555" coordorigin="900,-177" coordsize="10095,555" path="m10974,-154l10973,-155,10971,-156,10965,-162,10964,-162,10959,-166,10956,-168,10941,-174,10936,-175,10920,-177,975,-177,935,-165,943,-162,960,-156,967,-162,10920,-162,10926,-162,10946,-156,10948,-155,10962,-144,10963,-144,10974,-154xe" filled="t" fillcolor="#D9E3F0" stroked="f">
              <v:path arrowok="t"/>
              <v:fill/>
            </v:shape>
            <v:shape style="position:absolute;left:900;top:-177;width:10095;height:555" coordorigin="900,-177" coordsize="10095,555" path="m10938,376l10940,375,10957,369,10958,367,10964,363,10968,360,10973,356,10974,355,10963,345,10962,345,10958,350,10947,356,10940,360,10920,363,967,363,960,357,943,363,934,366,936,367,939,369,954,375,959,376,975,378,10920,378,10938,376xe" filled="t" fillcolor="#D9E3F0" stroked="f">
              <v:path arrowok="t"/>
              <v:fill/>
            </v:shape>
            <v:shape style="position:absolute;left:900;top:-177;width:10095;height:555" coordorigin="900,-177" coordsize="10095,555" path="m10978,350l10981,345,10984,342,10990,329,10991,325,10991,309,10991,303,10991,-102,10991,-122,10991,-124,10986,-139,10985,-140,10981,-144,10973,-155,10962,-144,10967,-140,10967,-139,10976,-124,10977,-122,10980,-102,10980,303,10980,309,10975,325,10974,329,10965,342,10962,345,10973,356,10978,350xe" filled="t" fillcolor="#D9E3F0" stroked="f">
              <v:path arrowok="t"/>
              <v:fill/>
            </v:shape>
            <v:shape style="position:absolute;left:900;top:-177;width:10095;height:555" coordorigin="900,-177" coordsize="10095,555" path="m945,363l960,358,960,357,959,356,954,345,952,343,952,340,947,324,947,321,945,303,945,-102,947,-123,953,-141,959,-155,960,-157,945,-162,935,-165,931,-162,923,-156,922,-155,913,-144,911,-141,904,-127,903,-123,900,-106,900,-102,900,303,902,321,903,324,909,340,912,343,914,345,922,356,923,357,931,363,935,366,945,363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https://app.example.ac.id/api/loginsso?token=&lt;JWT_USER_INFO&gt;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97"/>
        <w:ind w:left="120" w:right="608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Ambil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token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dari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query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pada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handler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backend.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menganggap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JWT</w:t>
      </w:r>
      <w:r>
        <w:rPr>
          <w:rFonts w:cs="Arial" w:hAnsi="Arial" w:eastAsia="Arial" w:ascii="Arial"/>
          <w:color w:val="172033"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belum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diverifikasi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sebagai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identitas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tepercaya.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Endpoint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verifikasi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2219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Properti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15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1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Nilai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443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5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Keterangan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2219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Method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15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GET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443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5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Permintaan</w:t>
            </w:r>
            <w:r>
              <w:rPr>
                <w:rFonts w:cs="Arial" w:hAnsi="Arial" w:eastAsia="Arial" w:ascii="Arial"/>
                <w:color w:val="172033"/>
                <w:spacing w:val="1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dari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backend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aplikasi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ke</w:t>
            </w:r>
            <w:r>
              <w:rPr>
                <w:rFonts w:cs="Arial" w:hAnsi="Arial" w:eastAsia="Arial" w:ascii="Arial"/>
                <w:color w:val="172033"/>
                <w:spacing w:val="-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API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SSO.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Path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1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/api/b2b/token-verify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44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5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Endpoint</w:t>
            </w:r>
            <w:r>
              <w:rPr>
                <w:rFonts w:cs="Arial" w:hAnsi="Arial" w:eastAsia="Arial" w:ascii="Arial"/>
                <w:color w:val="172033"/>
                <w:spacing w:val="1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memverifikasi</w:t>
            </w:r>
            <w:r>
              <w:rPr>
                <w:rFonts w:cs="Arial" w:hAnsi="Arial" w:eastAsia="Arial" w:ascii="Arial"/>
                <w:color w:val="172033"/>
                <w:spacing w:val="2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signature</w:t>
            </w:r>
            <w:r>
              <w:rPr>
                <w:rFonts w:cs="Arial" w:hAnsi="Arial" w:eastAsia="Arial" w:ascii="Arial"/>
                <w:color w:val="172033"/>
                <w:spacing w:val="1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dan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masa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berlaku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JW</w:t>
            </w:r>
            <w:r>
              <w:rPr>
                <w:rFonts w:cs="Arial" w:hAnsi="Arial" w:eastAsia="Arial" w:ascii="Arial"/>
                <w:color w:val="172033"/>
                <w:spacing w:val="-18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Query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1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token</w:t>
            </w:r>
            <w:r>
              <w:rPr>
                <w:rFonts w:cs="Consolas" w:hAnsi="Consolas" w:eastAsia="Consolas" w:ascii="Consolas"/>
                <w:color w:val="113B72"/>
                <w:spacing w:val="-2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(string,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wajib)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44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5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JWT</w:t>
            </w:r>
            <w:r>
              <w:rPr>
                <w:rFonts w:cs="Arial" w:hAnsi="Arial" w:eastAsia="Arial" w:ascii="Arial"/>
                <w:color w:val="172033"/>
                <w:spacing w:val="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yang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diterima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callback.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45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Autentikasi</w:t>
            </w:r>
            <w:r>
              <w:rPr>
                <w:rFonts w:cs="Arial" w:hAnsi="Arial" w:eastAsia="Arial" w:ascii="Arial"/>
                <w:color w:val="172033"/>
                <w:spacing w:val="1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endpoint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1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 w:lineRule="auto" w:line="312"/>
              <w:ind w:left="101" w:right="945"/>
            </w:pPr>
            <w:r>
              <w:rPr>
                <w:rFonts w:cs="Arial" w:hAnsi="Arial" w:eastAsia="Arial" w:ascii="Arial"/>
                <w:color w:val="172033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perlu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bearer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token/cookie</w:t>
            </w:r>
            <w:r>
              <w:rPr>
                <w:rFonts w:cs="Arial" w:hAnsi="Arial" w:eastAsia="Arial" w:ascii="Arial"/>
                <w:color w:val="172033"/>
                <w:spacing w:val="1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SSO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44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5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Endpoint</w:t>
            </w:r>
            <w:r>
              <w:rPr>
                <w:rFonts w:cs="Arial" w:hAnsi="Arial" w:eastAsia="Arial" w:ascii="Arial"/>
                <w:color w:val="172033"/>
                <w:spacing w:val="1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menerima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JWT</w:t>
            </w:r>
            <w:r>
              <w:rPr>
                <w:rFonts w:cs="Arial" w:hAnsi="Arial" w:eastAsia="Arial" w:ascii="Arial"/>
                <w:color w:val="172033"/>
                <w:spacing w:val="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callback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sebagai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input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verifikasi.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Sukses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1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200</w:t>
            </w:r>
            <w:r>
              <w:rPr>
                <w:rFonts w:cs="Consolas" w:hAnsi="Consolas" w:eastAsia="Consolas" w:ascii="Consolas"/>
                <w:color w:val="113B72"/>
                <w:spacing w:val="18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OK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44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5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JSON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TokenDetailB2BResponseDto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45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oken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valid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1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401</w:t>
            </w:r>
            <w:r>
              <w:rPr>
                <w:rFonts w:cs="Consolas" w:hAnsi="Consolas" w:eastAsia="Consolas" w:ascii="Consolas"/>
                <w:color w:val="113B72"/>
                <w:spacing w:val="18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Unauthorized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44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 w:lineRule="auto" w:line="312"/>
              <w:ind w:left="105" w:right="609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Signature/masa</w:t>
            </w:r>
            <w:r>
              <w:rPr>
                <w:rFonts w:cs="Arial" w:hAnsi="Arial" w:eastAsia="Arial" w:ascii="Arial"/>
                <w:color w:val="172033"/>
                <w:spacing w:val="2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berlaku/claim</w:t>
            </w:r>
            <w:r>
              <w:rPr>
                <w:rFonts w:cs="Arial" w:hAnsi="Arial" w:eastAsia="Arial" w:ascii="Arial"/>
                <w:color w:val="172033"/>
                <w:spacing w:val="2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valid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atau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profil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sumber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tersedia.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Contoh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request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345"/>
      </w:pPr>
      <w:r>
        <w:pict>
          <v:group style="position:absolute;margin-left:44.625pt;margin-top:-9.22559pt;width:505.324pt;height:27.75pt;mso-position-horizontal-relative:page;mso-position-vertical-relative:paragraph;z-index:-1606" coordorigin="892,-185" coordsize="10106,555">
            <v:shape style="position:absolute;left:922;top:-170;width:10065;height:525" coordorigin="922,-170" coordsize="10065,525" path="m922,288l922,-111,955,-164,968,-170,10929,-170,10979,-136,10982,-128,10986,-120,10987,-111,10987,297,10986,306,10982,314,10979,322,10974,329,10968,336,10961,342,10954,347,10946,350,10938,354,10929,355,968,355,961,354,955,350,948,347,943,342,938,336,933,329,929,322,926,314,924,306,922,297,922,288xe" filled="t" fillcolor="#F1F5FA" stroked="f">
              <v:path arrowok="t"/>
              <v:fill/>
            </v:shape>
            <v:shape style="position:absolute;left:900;top:-177;width:10095;height:540" coordorigin="900,-177" coordsize="10095,540" path="m10974,-154l10973,-155,10971,-156,10965,-162,10964,-162,10959,-166,10956,-168,10941,-174,10936,-175,10920,-177,975,-177,957,-175,955,-174,938,-168,937,-166,935,-165,943,-162,960,-156,967,-162,10920,-162,10926,-162,10946,-156,10948,-155,10962,-144,10963,-144,10974,-154xe" filled="t" fillcolor="#D9E3F0" stroked="f">
              <v:path arrowok="t"/>
              <v:fill/>
            </v:shape>
            <v:shape style="position:absolute;left:900;top:-177;width:10095;height:540" coordorigin="900,-177" coordsize="10095,540" path="m10938,361l10940,360,10957,354,10958,352,10964,348,10968,345,10973,341,10974,340,10963,330,10962,330,10958,335,10947,341,10940,345,10920,348,967,348,960,342,943,348,934,351,936,352,939,354,954,360,959,361,975,363,10920,363,10938,361xe" filled="t" fillcolor="#D9E3F0" stroked="f">
              <v:path arrowok="t"/>
              <v:fill/>
            </v:shape>
            <v:shape style="position:absolute;left:900;top:-177;width:10095;height:540" coordorigin="900,-177" coordsize="10095,540" path="m10978,335l10981,330,10984,327,10990,314,10991,310,10991,294,10991,288,10991,-102,10991,-122,10991,-124,10986,-139,10985,-140,10981,-144,10973,-155,10962,-144,10967,-140,10967,-139,10976,-124,10977,-122,10980,-102,10980,288,10975,310,10965,327,10962,330,10973,341,10978,335xe" filled="t" fillcolor="#D9E3F0" stroked="f">
              <v:path arrowok="t"/>
              <v:fill/>
            </v:shape>
            <v:shape style="position:absolute;left:900;top:-177;width:10095;height:540" coordorigin="900,-177" coordsize="10095,540" path="m945,348l960,343,960,342,959,341,952,328,947,309,945,288,945,-102,945,-106,947,-123,948,-127,953,-141,954,-144,959,-155,960,-156,960,-157,945,-162,935,-165,931,-162,923,-156,922,-155,914,-144,911,-141,904,-127,903,-123,900,-106,900,-102,900,288,902,306,903,309,909,325,912,328,914,330,922,341,923,342,931,348,935,351,945,348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curl</w:t>
      </w:r>
      <w:r>
        <w:rPr>
          <w:rFonts w:cs="Consolas" w:hAnsi="Consolas" w:eastAsia="Consolas" w:ascii="Consolas"/>
          <w:color w:val="172A45"/>
          <w:spacing w:val="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--get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--data-urlencode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"token=$USER_INFO_JWT"</w:t>
      </w:r>
      <w:r>
        <w:rPr>
          <w:rFonts w:cs="Consolas" w:hAnsi="Consolas" w:eastAsia="Consolas" w:ascii="Consolas"/>
          <w:color w:val="172A45"/>
          <w:spacing w:val="19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"${SSO_BASE_URL}/api/b2b/token-verify"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lineRule="auto" w:line="312"/>
        <w:ind w:left="120" w:right="121"/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Panggil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endpoint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dari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server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aplikasi.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Jangan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menaruh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token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pada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kode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frontend,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local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storage,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atau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log.</w:t>
      </w:r>
      <w:r>
        <w:rPr>
          <w:rFonts w:cs="Arial" w:hAnsi="Arial" w:eastAsia="Arial" w:ascii="Arial"/>
          <w:color w:val="526179"/>
          <w:spacing w:val="-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-19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oken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berada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query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string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sehingga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access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log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sistem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observability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perlu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menyamarkan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parameter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sz w:val="16"/>
          <w:szCs w:val="16"/>
        </w:rPr>
        <w:t>token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Contoh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handler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Node.js/Express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auto" w:line="307"/>
        <w:ind w:left="345" w:right="503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//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Ilustrasi:</w:t>
      </w:r>
      <w:r>
        <w:rPr>
          <w:rFonts w:cs="Consolas" w:hAnsi="Consolas" w:eastAsia="Consolas" w:ascii="Consolas"/>
          <w:color w:val="172A45"/>
          <w:spacing w:val="9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sesuaikan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dengan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session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middleware</w:t>
      </w:r>
      <w:r>
        <w:rPr>
          <w:rFonts w:cs="Consolas" w:hAnsi="Consolas" w:eastAsia="Consolas" w:ascii="Consolas"/>
          <w:color w:val="172A45"/>
          <w:spacing w:val="9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aplikasi.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app.get("/api/loginsso",</w:t>
      </w:r>
      <w:r>
        <w:rPr>
          <w:rFonts w:cs="Consolas" w:hAnsi="Consolas" w:eastAsia="Consolas" w:ascii="Consolas"/>
          <w:color w:val="172A45"/>
          <w:spacing w:val="2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async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(req,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res)</w:t>
      </w:r>
      <w:r>
        <w:rPr>
          <w:rFonts w:cs="Consolas" w:hAnsi="Consolas" w:eastAsia="Consolas" w:ascii="Consolas"/>
          <w:color w:val="172A45"/>
          <w:spacing w:val="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=&gt;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exact" w:line="160"/>
        <w:ind w:left="512"/>
      </w:pPr>
      <w:r>
        <w:rPr>
          <w:rFonts w:cs="Consolas" w:hAnsi="Consolas" w:eastAsia="Consolas" w:ascii="Consolas"/>
          <w:color w:val="172A45"/>
          <w:spacing w:val="0"/>
          <w:w w:val="100"/>
          <w:position w:val="1"/>
          <w:sz w:val="15"/>
          <w:szCs w:val="15"/>
        </w:rPr>
        <w:t>res.set("Referrer-Policy",</w:t>
      </w:r>
      <w:r>
        <w:rPr>
          <w:rFonts w:cs="Consolas" w:hAnsi="Consolas" w:eastAsia="Consolas" w:ascii="Consolas"/>
          <w:color w:val="172A45"/>
          <w:spacing w:val="22"/>
          <w:w w:val="100"/>
          <w:position w:val="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position w:val="1"/>
          <w:sz w:val="15"/>
          <w:szCs w:val="15"/>
        </w:rPr>
        <w:t>"no-referrer");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512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const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token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=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req.query.token;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512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if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(typeof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token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!==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"string"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||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!token)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return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res.status(400).send("Callback</w:t>
      </w:r>
      <w:r>
        <w:rPr>
          <w:rFonts w:cs="Consolas" w:hAnsi="Consolas" w:eastAsia="Consolas" w:ascii="Consolas"/>
          <w:color w:val="172A45"/>
          <w:spacing w:val="2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SSO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tidak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lengkap");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512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512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try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const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verifyUrl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=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new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URL("/api/b2b/token-verify",</w:t>
      </w:r>
      <w:r>
        <w:rPr>
          <w:rFonts w:cs="Consolas" w:hAnsi="Consolas" w:eastAsia="Consolas" w:ascii="Consolas"/>
          <w:color w:val="172A45"/>
          <w:spacing w:val="2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SSO_BASE_URL);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verifyUrl.searchParams.set("token",</w:t>
      </w:r>
      <w:r>
        <w:rPr>
          <w:rFonts w:cs="Consolas" w:hAnsi="Consolas" w:eastAsia="Consolas" w:ascii="Consolas"/>
          <w:color w:val="172A45"/>
          <w:spacing w:val="3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token);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679"/>
      </w:pPr>
      <w:r>
        <w:pict>
          <v:group style="position:absolute;margin-left:44.625pt;margin-top:530.625pt;width:505.324pt;height:254.766pt;mso-position-horizontal-relative:page;mso-position-vertical-relative:page;z-index:-1605" coordorigin="892,10612" coordsize="10106,5095">
            <v:shape style="position:absolute;left:922;top:10627;width:10065;height:5077" coordorigin="922,10627" coordsize="10065,5077" path="m10987,10686l10986,10677,10982,10669,10979,10661,10974,10654,10968,10647,10961,10641,10954,10636,10946,10633,10938,10629,10929,10627,968,10627,938,10647,933,10654,929,10661,926,10669,924,10677,922,10686,922,15700,10987,15700,10987,10686xe" filled="t" fillcolor="#F1F5FA" stroked="f">
              <v:path arrowok="t"/>
              <v:fill/>
            </v:shape>
            <v:shape style="position:absolute;left:900;top:10620;width:10095;height:5085" coordorigin="900,10620" coordsize="10095,5085" path="m10974,10643l10973,10642,10959,10631,10941,10623,10920,10620,975,10620,957,10622,938,10629,935,10632,960,10641,967,10635,10920,10635,10940,10638,10958,10648,10962,10653,10963,10653,10974,10643xe" filled="t" fillcolor="#D9E3F0" stroked="f">
              <v:path arrowok="t"/>
              <v:fill/>
            </v:shape>
            <v:shape style="position:absolute;left:900;top:10620;width:10095;height:5085" coordorigin="900,10620" coordsize="10095,5085" path="m10991,10673l10986,10658,10973,10642,10972,10641,10962,10652,10962,10653,10974,10669,10980,10689,10980,10695,10980,15700,10991,15700,10991,10673xe" filled="t" fillcolor="#D9E3F0" stroked="f">
              <v:path arrowok="t"/>
              <v:fill/>
            </v:shape>
            <v:shape style="position:absolute;left:900;top:10620;width:10095;height:5085" coordorigin="900,10620" coordsize="10095,5085" path="m945,10695l947,10674,952,10655,954,10653,960,10641,960,10640,935,10632,922,10642,911,10656,903,10674,900,10695,900,15700,945,15700,945,10695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const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result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=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await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fetch(verifyUrl,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846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headers: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{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Accept: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"application/json"</w:t>
      </w:r>
      <w:r>
        <w:rPr>
          <w:rFonts w:cs="Consolas" w:hAnsi="Consolas" w:eastAsia="Consolas" w:ascii="Consolas"/>
          <w:color w:val="172A45"/>
          <w:spacing w:val="1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679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if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(result.status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===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401)</w:t>
      </w:r>
      <w:r>
        <w:rPr>
          <w:rFonts w:cs="Consolas" w:hAnsi="Consolas" w:eastAsia="Consolas" w:ascii="Consolas"/>
          <w:color w:val="172A45"/>
          <w:spacing w:val="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846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return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res.redirect(303,</w:t>
      </w:r>
      <w:r>
        <w:rPr>
          <w:rFonts w:cs="Consolas" w:hAnsi="Consolas" w:eastAsia="Consolas" w:ascii="Consolas"/>
          <w:color w:val="172A45"/>
          <w:spacing w:val="1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"/login?error=sso");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679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if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(!result.ok)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846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return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res.status(502).send("Verifikasi</w:t>
      </w:r>
      <w:r>
        <w:rPr>
          <w:rFonts w:cs="Consolas" w:hAnsi="Consolas" w:eastAsia="Consolas" w:ascii="Consolas"/>
          <w:color w:val="172A45"/>
          <w:spacing w:val="2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SSO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sementara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gagal");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679"/>
        <w:sectPr>
          <w:pgMar w:header="1000" w:footer="0" w:top="1240" w:bottom="280" w:left="780" w:right="780"/>
          <w:headerReference w:type="default" r:id="rId6"/>
          <w:pgSz w:w="11900" w:h="16840"/>
        </w:sectPr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73" w:lineRule="auto" w:line="297"/>
        <w:ind w:left="679" w:right="5912"/>
      </w:pPr>
      <w:r>
        <w:pict>
          <v:group style="position:absolute;margin-left:40.6219pt;margin-top:42.6225pt;width:509.327pt;height:89.7525pt;mso-position-horizontal-relative:page;mso-position-vertical-relative:page;z-index:-1604" coordorigin="812,852" coordsize="10187,1795">
            <v:shape style="position:absolute;left:922;top:960;width:10065;height:1672" coordorigin="922,960" coordsize="10065,1672" path="m10938,2631l10946,2627,10954,2624,10961,2619,10968,2613,10974,2606,10979,2599,10982,2591,10986,2583,10987,2574,10987,960,922,960,922,2565,922,2574,924,2583,926,2591,929,2599,933,2606,938,2613,943,2619,948,2624,955,2627,961,2631,968,2632,10929,2632,10938,2631xe" filled="t" fillcolor="#F1F5FA" stroked="f">
              <v:path arrowok="t"/>
              <v:fill/>
            </v:shape>
            <v:shape style="position:absolute;left:900;top:960;width:10095;height:1680" coordorigin="900,960" coordsize="10095,1680" path="m10938,2638l10957,2631,10973,2618,10974,2617,10963,2607,10962,2607,10946,2619,10926,2625,10920,2625,967,2625,960,2619,934,2628,936,2629,954,2637,975,2640,10920,2640,10938,2638xe" filled="t" fillcolor="#D9E3F0" stroked="f">
              <v:path arrowok="t"/>
              <v:fill/>
            </v:shape>
            <v:shape style="position:absolute;left:900;top:960;width:10095;height:1680" coordorigin="900,960" coordsize="10095,1680" path="m10973,2618l10984,2604,10991,2587,10991,960,10980,960,10980,2565,10977,2585,10967,2603,10962,2607,10962,2608,10972,2619,10973,2618xe" filled="t" fillcolor="#D9E3F0" stroked="f">
              <v:path arrowok="t"/>
              <v:fill/>
            </v:shape>
            <v:shape style="position:absolute;left:820;top:860;width:10095;height:1680" coordorigin="820,860" coordsize="10095,1680" path="m880,2520l865,860,820,860,820,2465,822,2483,829,2502,842,2518,855,2528,880,2520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const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identity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=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await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result.json();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req.session.user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=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mapMinimumUser(identity);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return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res.redirect(303,</w:t>
      </w:r>
      <w:r>
        <w:rPr>
          <w:rFonts w:cs="Consolas" w:hAnsi="Consolas" w:eastAsia="Consolas" w:ascii="Consolas"/>
          <w:color w:val="172A45"/>
          <w:spacing w:val="1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"/dashboard");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exact" w:line="160"/>
        <w:ind w:left="512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}</w:t>
      </w:r>
      <w:r>
        <w:rPr>
          <w:rFonts w:cs="Consolas" w:hAnsi="Consolas" w:eastAsia="Consolas" w:ascii="Consolas"/>
          <w:color w:val="172A45"/>
          <w:spacing w:val="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catch</w:t>
      </w:r>
      <w:r>
        <w:rPr>
          <w:rFonts w:cs="Consolas" w:hAnsi="Consolas" w:eastAsia="Consolas" w:ascii="Consolas"/>
          <w:color w:val="172A45"/>
          <w:spacing w:val="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return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res.status(502).send("Verifikasi</w:t>
      </w:r>
      <w:r>
        <w:rPr>
          <w:rFonts w:cs="Consolas" w:hAnsi="Consolas" w:eastAsia="Consolas" w:ascii="Consolas"/>
          <w:color w:val="172A45"/>
          <w:spacing w:val="2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SSO</w:t>
      </w:r>
      <w:r>
        <w:rPr>
          <w:rFonts w:cs="Consolas" w:hAnsi="Consolas" w:eastAsia="Consolas" w:ascii="Consolas"/>
          <w:color w:val="172A45"/>
          <w:spacing w:val="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sementara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gagal");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center"/>
        <w:spacing w:before="34"/>
        <w:ind w:left="481" w:right="9672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center"/>
        <w:spacing w:before="34"/>
        <w:ind w:left="314" w:right="9672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});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lineRule="auto" w:line="306"/>
        <w:ind w:left="120" w:right="75"/>
        <w:sectPr>
          <w:pgMar w:header="0" w:footer="0" w:top="880" w:bottom="280" w:left="780" w:right="820"/>
          <w:headerReference w:type="default" r:id="rId7"/>
          <w:pgSz w:w="11900" w:h="16840"/>
        </w:sectPr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Fungsi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mapMinimumUser</w:t>
      </w:r>
      <w:r>
        <w:rPr>
          <w:rFonts w:cs="Consolas" w:hAnsi="Consolas" w:eastAsia="Consolas" w:ascii="Consolas"/>
          <w:color w:val="113B72"/>
          <w:spacing w:val="19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adalah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logika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aplikasi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sendiri: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petakan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hanya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identitas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atribut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yang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dibutuhkan.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Jangan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menyimpan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JWT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SSO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sebagai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jangka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panjang;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buat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lokal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aplikasi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dengan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cookie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yang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aman.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20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Respons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sukses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bertipe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4"/>
          <w:sz w:val="16"/>
          <w:szCs w:val="16"/>
        </w:rPr>
        <w:t>TokenDetailB2BResponseDto</w:t>
      </w:r>
      <w:r>
        <w:rPr>
          <w:rFonts w:cs="Arial" w:hAnsi="Arial" w:eastAsia="Arial" w:ascii="Arial"/>
          <w:color w:val="172033"/>
          <w:spacing w:val="0"/>
          <w:w w:val="104"/>
          <w:sz w:val="20"/>
          <w:szCs w:val="20"/>
        </w:rPr>
        <w:t>.</w:t>
      </w:r>
      <w:r>
        <w:rPr>
          <w:rFonts w:cs="Arial" w:hAnsi="Arial" w:eastAsia="Arial" w:ascii="Arial"/>
          <w:color w:val="172033"/>
          <w:spacing w:val="18"/>
          <w:w w:val="104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Nama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properti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bersifat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case-sensitive.</w:t>
      </w:r>
      <w:r>
        <w:rPr>
          <w:rFonts w:cs="Arial" w:hAnsi="Arial" w:eastAsia="Arial" w:ascii="Arial"/>
          <w:color w:val="172033"/>
          <w:spacing w:val="-11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harus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siap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0" w:lineRule="exact" w:line="220"/>
        <w:ind w:left="120"/>
      </w:pP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menerima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nilai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nullable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sebagaimana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ditandai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di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position w:val="-1"/>
          <w:sz w:val="20"/>
          <w:szCs w:val="20"/>
        </w:rPr>
        <w:t>bawah.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2219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Field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1"/>
            </w:pPr>
            <w:r>
              <w:rPr>
                <w:rFonts w:cs="Arial" w:hAnsi="Arial" w:eastAsia="Arial" w:ascii="Arial"/>
                <w:b/>
                <w:color w:val="173457"/>
                <w:spacing w:val="-3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ipe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1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Null/opsional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Makna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60" w:hRule="exact"/>
        </w:trPr>
        <w:tc>
          <w:tcPr>
            <w:tcW w:w="2219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username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1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auto" w:line="312"/>
              <w:ind w:left="103" w:right="9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Username</w:t>
            </w:r>
            <w:r>
              <w:rPr>
                <w:rFonts w:cs="Arial" w:hAnsi="Arial" w:eastAsia="Arial" w:ascii="Arial"/>
                <w:color w:val="172033"/>
                <w:spacing w:val="1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SSO;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kunci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identitas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yang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dipakai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untuk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lookup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sumbe</w:t>
            </w:r>
            <w:r>
              <w:rPr>
                <w:rFonts w:cs="Arial" w:hAnsi="Arial" w:eastAsia="Arial" w:ascii="Arial"/>
                <w:color w:val="172033"/>
                <w:spacing w:val="-9"/>
                <w:w w:val="102"/>
                <w:sz w:val="16"/>
                <w:szCs w:val="16"/>
              </w:rPr>
              <w:t>r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nik_pegawai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1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NIK/ID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pegawai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bila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tersedia;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dapat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source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"HRMS"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"MAHASISWA"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1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Sumber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data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identitas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saat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ini.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75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hrms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HRMSPenugasanDto</w:t>
            </w:r>
            <w:r>
              <w:rPr>
                <w:rFonts w:cs="Consolas" w:hAnsi="Consolas" w:eastAsia="Consolas" w:ascii="Consolas"/>
                <w:color w:val="113B72"/>
                <w:spacing w:val="75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1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Profil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dan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daftar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penugasan</w:t>
            </w:r>
            <w:r>
              <w:rPr>
                <w:rFonts w:cs="Arial" w:hAnsi="Arial" w:eastAsia="Arial" w:ascii="Arial"/>
                <w:color w:val="172033"/>
                <w:spacing w:val="1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HRMS;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bernilai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79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untuk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sumber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mahasiswa.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60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mahasiswa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MahasiswaSiaDto</w:t>
            </w:r>
            <w:r>
              <w:rPr>
                <w:rFonts w:cs="Consolas" w:hAnsi="Consolas" w:eastAsia="Consolas" w:ascii="Consolas"/>
                <w:color w:val="113B72"/>
                <w:spacing w:val="7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1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Profil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mahasiswa;</w:t>
            </w:r>
            <w:r>
              <w:rPr>
                <w:rFonts w:cs="Arial" w:hAnsi="Arial" w:eastAsia="Arial" w:ascii="Arial"/>
                <w:color w:val="172033"/>
                <w:spacing w:val="1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bernilai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113B72"/>
                <w:spacing w:val="-2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untuk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sumber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79"/>
              <w:ind w:left="103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HRMS.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75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sandbox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boolean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1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Opsional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auto" w:line="321"/>
              <w:ind w:left="103" w:right="93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Bernilai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true</w:t>
            </w:r>
            <w:r>
              <w:rPr>
                <w:rFonts w:cs="Consolas" w:hAnsi="Consolas" w:eastAsia="Consolas" w:ascii="Consolas"/>
                <w:color w:val="113B72"/>
                <w:spacing w:val="-2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token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sandbox;</w:t>
            </w:r>
            <w:r>
              <w:rPr>
                <w:rFonts w:cs="Arial" w:hAnsi="Arial" w:eastAsia="Arial" w:ascii="Arial"/>
                <w:color w:val="172033"/>
                <w:spacing w:val="1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umumnya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dikirim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login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normal.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auto" w:line="305"/>
        <w:ind w:left="360" w:right="392"/>
      </w:pPr>
      <w:r>
        <w:pict>
          <v:group style="position:absolute;margin-left:44.625pt;margin-top:-7.29512pt;width:505.324pt;height:60pt;mso-position-horizontal-relative:page;mso-position-vertical-relative:paragraph;z-index:-1603" coordorigin="892,-146" coordsize="10106,1200">
            <v:shape style="position:absolute;left:930;top:-138;width:10065;height:1185" coordorigin="930,-138" coordsize="10065,1185" path="m10956,1047l10989,1024,10991,1019,10991,-111,10989,-116,10986,-121,10982,-125,10978,-129,10973,-133,10967,-135,10962,-137,10956,-138,945,-138,941,-137,937,-133,936,-129,934,-125,933,-121,932,-116,931,-111,930,-105,930,-99,930,1002,930,1008,930,1013,931,1019,932,1024,933,1029,934,1033,936,1038,937,1041,941,1045,945,1047,10956,1047xe" filled="t" fillcolor="#EDF6FA" stroked="f">
              <v:path arrowok="t"/>
              <v:fill/>
            </v:shape>
            <v:shape style="position:absolute;left:900;top:-138;width:10095;height:1185" coordorigin="900,-138" coordsize="10095,1185" path="m960,-138l933,-138,922,-134,913,-125,904,-116,900,-106,900,1014,904,1025,913,1033,922,1042,933,1047,960,1047,960,-138xe" filled="t" fillcolor="#1781A5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Interpretasi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sumbe</w:t>
      </w:r>
      <w:r>
        <w:rPr>
          <w:rFonts w:cs="Arial" w:hAnsi="Arial" w:eastAsia="Arial" w:ascii="Arial"/>
          <w:b/>
          <w:color w:val="172033"/>
          <w:spacing w:val="-11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source:</w:t>
      </w:r>
      <w:r>
        <w:rPr>
          <w:rFonts w:cs="Consolas" w:hAnsi="Consolas" w:eastAsia="Consolas" w:ascii="Consolas"/>
          <w:color w:val="113B72"/>
          <w:spacing w:val="36"/>
          <w:w w:val="100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"HRMS"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color w:val="172033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gunakan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objek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hrms</w:t>
      </w:r>
      <w:r>
        <w:rPr>
          <w:rFonts w:cs="Consolas" w:hAnsi="Consolas" w:eastAsia="Consolas" w:ascii="Consolas"/>
          <w:color w:val="113B72"/>
          <w:spacing w:val="-14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periksa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bahwa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mahasiswa</w:t>
      </w:r>
      <w:r>
        <w:rPr>
          <w:rFonts w:cs="Consolas" w:hAnsi="Consolas" w:eastAsia="Consolas" w:ascii="Consolas"/>
          <w:color w:val="113B72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dapat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bernilai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null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172033"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source:</w:t>
      </w:r>
      <w:r>
        <w:rPr>
          <w:rFonts w:cs="Consolas" w:hAnsi="Consolas" w:eastAsia="Consolas" w:ascii="Consolas"/>
          <w:color w:val="113B72"/>
          <w:spacing w:val="36"/>
          <w:w w:val="100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"MAHASISWA"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color w:val="172033"/>
          <w:spacing w:val="48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gunakan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objek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mahasiswa</w:t>
      </w:r>
      <w:r>
        <w:rPr>
          <w:rFonts w:cs="Consolas" w:hAnsi="Consolas" w:eastAsia="Consolas" w:ascii="Consolas"/>
          <w:color w:val="113B72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periksa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bahwa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hrms</w:t>
      </w:r>
      <w:r>
        <w:rPr>
          <w:rFonts w:cs="Consolas" w:hAnsi="Consolas" w:eastAsia="Consolas" w:ascii="Consolas"/>
          <w:color w:val="113B72"/>
          <w:spacing w:val="-14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dapat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bernilai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sz w:val="16"/>
          <w:szCs w:val="16"/>
        </w:rPr>
        <w:t>null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mengasumsikan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semua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field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profil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terisi.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Contoh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sukses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—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pengguna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HRMS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5"/>
        <w:ind w:left="345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 w:lineRule="auto" w:line="297"/>
        <w:ind w:left="512" w:right="7294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"username":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"pegawai-demo",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"nik_pegawai":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"198012340001",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"source":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"HRMS",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7"/>
        <w:ind w:left="512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"hrms":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 w:lineRule="auto" w:line="293"/>
        <w:ind w:left="679" w:right="6877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"id_pegawai":</w:t>
      </w:r>
      <w:r>
        <w:rPr>
          <w:rFonts w:cs="Consolas" w:hAnsi="Consolas" w:eastAsia="Consolas" w:ascii="Consolas"/>
          <w:color w:val="172A45"/>
          <w:spacing w:val="1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"pegawai-demo",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"nama":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"Pengguna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Contoh",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"email":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"pegawai@example.ac.id",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"no_hp":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10" w:lineRule="auto" w:line="287"/>
        <w:ind w:left="679" w:right="8130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"status_aktif":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1,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"penugasan":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[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center"/>
        <w:ind w:left="815" w:right="9378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1013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"id_institusi":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1,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 w:lineRule="auto" w:line="297"/>
        <w:ind w:left="1013" w:right="6041"/>
      </w:pPr>
      <w:r>
        <w:pict>
          <v:group style="position:absolute;margin-left:44.625pt;margin-top:421.125pt;width:505.324pt;height:330pt;mso-position-horizontal-relative:page;mso-position-vertical-relative:page;z-index:-1602" coordorigin="892,8423" coordsize="10106,6600">
            <v:shape style="position:absolute;left:922;top:8438;width:10065;height:6570" coordorigin="922,8438" coordsize="10065,6570" path="m922,14940l922,8496,938,8457,943,8451,948,8446,955,8443,961,8439,968,8438,10929,8438,10968,8457,10974,8464,10979,8471,10982,8479,10986,8487,10987,8496,10987,14949,10986,14958,10982,14966,10979,14974,10929,15007,968,15007,924,14958,922,14949,922,14940xe" filled="t" fillcolor="#F1F5FA" stroked="f">
              <v:path arrowok="t"/>
              <v:fill/>
            </v:shape>
            <v:shape style="position:absolute;left:900;top:8430;width:10095;height:6585" coordorigin="900,8430" coordsize="10095,6585" path="m10974,8453l10973,8452,10971,8451,10965,8445,10964,8445,10959,8441,10956,8439,10941,8433,10936,8432,10920,8430,975,8430,935,8442,944,8445,960,8451,967,8445,10920,8445,10963,8463,10974,8453xe" filled="t" fillcolor="#D9E3F0" stroked="f">
              <v:path arrowok="t"/>
              <v:fill/>
            </v:shape>
            <v:shape style="position:absolute;left:900;top:8430;width:10095;height:6585" coordorigin="900,8430" coordsize="10095,6585" path="m10938,15013l10940,15012,10957,15006,10958,15004,10964,15000,10968,14997,10973,14993,10974,14992,10963,14982,10962,14982,10958,14987,10947,14993,10940,14997,10920,15000,967,15000,960,14994,944,15000,934,15003,936,15004,939,15006,954,15012,959,15013,975,15015,10920,15015,10938,15013xe" filled="t" fillcolor="#D9E3F0" stroked="f">
              <v:path arrowok="t"/>
              <v:fill/>
            </v:shape>
            <v:shape style="position:absolute;left:900;top:8430;width:10095;height:6585" coordorigin="900,8430" coordsize="10095,6585" path="m10978,14987l10981,14982,10984,14979,10990,14966,10991,14962,10991,14946,10991,14940,10991,8505,10991,8485,10991,8483,10986,8468,10985,8467,10981,8463,10973,8452,10962,8463,10967,8467,10967,8468,10976,8483,10977,8485,10980,8505,10980,14940,10980,14946,10975,14962,10974,14966,10965,14979,10962,14982,10973,14993,10978,14987xe" filled="t" fillcolor="#D9E3F0" stroked="f">
              <v:path arrowok="t"/>
              <v:fill/>
            </v:shape>
            <v:shape style="position:absolute;left:900;top:8430;width:10095;height:6585" coordorigin="900,8430" coordsize="10095,6585" path="m945,15000l960,14995,960,14994,959,14993,954,14982,952,14980,952,14977,947,14961,947,14958,945,14940,945,8505,945,8501,947,8484,948,8480,953,8466,954,8463,959,8452,960,8451,960,8450,945,8445,935,8442,931,8445,923,8451,922,8452,914,8463,911,8466,904,8480,903,8484,900,8501,900,8505,900,14940,902,14958,903,14961,909,14977,912,14980,914,14982,922,14993,923,14994,931,15000,935,15003,945,15000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"nama_institusi":</w:t>
      </w:r>
      <w:r>
        <w:rPr>
          <w:rFonts w:cs="Consolas" w:hAnsi="Consolas" w:eastAsia="Consolas" w:ascii="Consolas"/>
          <w:color w:val="172A45"/>
          <w:spacing w:val="1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"Universitas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Contoh",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"nik_pegawai":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"198012340001",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"nama_pekerjaan":</w:t>
      </w:r>
      <w:r>
        <w:rPr>
          <w:rFonts w:cs="Consolas" w:hAnsi="Consolas" w:eastAsia="Consolas" w:ascii="Consolas"/>
          <w:color w:val="172A45"/>
          <w:spacing w:val="1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"DOSEN",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exact" w:line="160"/>
        <w:ind w:left="1013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"homebase":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true,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 w:lineRule="auto" w:line="293"/>
        <w:ind w:left="1013" w:right="645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"jabatan":</w:t>
      </w:r>
      <w:r>
        <w:rPr>
          <w:rFonts w:cs="Consolas" w:hAnsi="Consolas" w:eastAsia="Consolas" w:ascii="Consolas"/>
          <w:color w:val="172A45"/>
          <w:spacing w:val="9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"Anggota",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"tipe_lembaga":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"AKADEMIK",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"kd_lembaga":</w:t>
      </w:r>
      <w:r>
        <w:rPr>
          <w:rFonts w:cs="Consolas" w:hAnsi="Consolas" w:eastAsia="Consolas" w:ascii="Consolas"/>
          <w:color w:val="172A45"/>
          <w:spacing w:val="1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"FAK",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"nama_lembaga":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"Fakultas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Contoh",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"kd_sub_lembaga":</w:t>
      </w:r>
      <w:r>
        <w:rPr>
          <w:rFonts w:cs="Consolas" w:hAnsi="Consolas" w:eastAsia="Consolas" w:ascii="Consolas"/>
          <w:color w:val="172A45"/>
          <w:spacing w:val="15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"nama_sub_lembaga":</w:t>
      </w:r>
      <w:r>
        <w:rPr>
          <w:rFonts w:cs="Consolas" w:hAnsi="Consolas" w:eastAsia="Consolas" w:ascii="Consolas"/>
          <w:color w:val="172A45"/>
          <w:spacing w:val="1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"status_aktif":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1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exact" w:line="160"/>
        <w:ind w:left="846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679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]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512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512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"mahasiswa":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345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14"/>
          <w:szCs w:val="14"/>
        </w:rPr>
        <w:jc w:val="left"/>
        <w:spacing w:before="10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38"/>
        <w:ind w:left="120"/>
        <w:sectPr>
          <w:pgMar w:header="1000" w:footer="0" w:top="1240" w:bottom="280" w:left="780" w:right="780"/>
          <w:headerReference w:type="default" r:id="rId8"/>
          <w:pgSz w:w="11900" w:h="16840"/>
        </w:sectPr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Semua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identitas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pada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contoh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bersifat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fiktif.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Nilai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nik_pegawai</w:t>
      </w:r>
      <w:r>
        <w:rPr>
          <w:rFonts w:cs="Consolas" w:hAnsi="Consolas" w:eastAsia="Consolas" w:ascii="Consolas"/>
          <w:color w:val="113B72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dapat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null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.</w:t>
      </w:r>
      <w:r>
        <w:rPr>
          <w:rFonts w:cs="Arial" w:hAnsi="Arial" w:eastAsia="Arial" w:ascii="Arial"/>
          <w:color w:val="526179"/>
          <w:spacing w:val="9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Array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penugasan</w:t>
      </w:r>
      <w:r>
        <w:rPr>
          <w:rFonts w:cs="Consolas" w:hAnsi="Consolas" w:eastAsia="Consolas" w:ascii="Consolas"/>
          <w:color w:val="113B72"/>
          <w:spacing w:val="-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dapat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kosong.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6"/>
          <w:szCs w:val="16"/>
        </w:rPr>
        <w:jc w:val="left"/>
        <w:spacing w:before="37"/>
        <w:ind w:left="120"/>
      </w:pPr>
      <w:r>
        <w:rPr>
          <w:rFonts w:cs="Consolas" w:hAnsi="Consolas" w:eastAsia="Consolas" w:ascii="Consolas"/>
          <w:b/>
          <w:color w:val="113B72"/>
          <w:spacing w:val="0"/>
          <w:w w:val="105"/>
          <w:sz w:val="16"/>
          <w:szCs w:val="16"/>
        </w:rPr>
        <w:t>HRMSPenugasanDto</w:t>
      </w:r>
      <w:r>
        <w:rPr>
          <w:rFonts w:cs="Consolas" w:hAnsi="Consolas" w:eastAsia="Consolas" w:ascii="Consolas"/>
          <w:color w:val="000000"/>
          <w:spacing w:val="0"/>
          <w:w w:val="100"/>
          <w:sz w:val="16"/>
          <w:szCs w:val="1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2414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Field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8"/>
            </w:pPr>
            <w:r>
              <w:rPr>
                <w:rFonts w:cs="Arial" w:hAnsi="Arial" w:eastAsia="Arial" w:ascii="Arial"/>
                <w:b/>
                <w:color w:val="173457"/>
                <w:spacing w:val="-3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ipe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8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Null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3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9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Makna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414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id_pegawai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8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8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3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9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ID</w:t>
            </w:r>
            <w:r>
              <w:rPr>
                <w:rFonts w:cs="Arial" w:hAnsi="Arial" w:eastAsia="Arial" w:ascii="Arial"/>
                <w:color w:val="172033"/>
                <w:spacing w:val="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pegawai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HRMS.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241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nama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8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8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9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pegawai.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41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email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8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9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Email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pegawai.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241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no_hp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8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9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Nomor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handphone.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41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status_aktif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8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number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9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Status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aktif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dari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HRMS.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41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penugasan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2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8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HRMSPenugasanDetailDto[]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8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3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9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Daftar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penugasan;</w:t>
            </w:r>
            <w:r>
              <w:rPr>
                <w:rFonts w:cs="Arial" w:hAnsi="Arial" w:eastAsia="Arial" w:ascii="Arial"/>
                <w:color w:val="172033"/>
                <w:spacing w:val="1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array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dapat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kosong.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6"/>
          <w:szCs w:val="16"/>
        </w:rPr>
        <w:jc w:val="left"/>
        <w:spacing w:before="37"/>
        <w:ind w:left="120"/>
      </w:pPr>
      <w:r>
        <w:rPr>
          <w:rFonts w:cs="Consolas" w:hAnsi="Consolas" w:eastAsia="Consolas" w:ascii="Consolas"/>
          <w:b/>
          <w:color w:val="113B72"/>
          <w:spacing w:val="0"/>
          <w:w w:val="105"/>
          <w:sz w:val="16"/>
          <w:szCs w:val="16"/>
        </w:rPr>
        <w:t>HRMSPenugasanDetailDto</w:t>
      </w:r>
      <w:r>
        <w:rPr>
          <w:rFonts w:cs="Consolas" w:hAnsi="Consolas" w:eastAsia="Consolas" w:ascii="Consolas"/>
          <w:color w:val="000000"/>
          <w:spacing w:val="0"/>
          <w:w w:val="100"/>
          <w:sz w:val="16"/>
          <w:szCs w:val="1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2519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Field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4"/>
            </w:pPr>
            <w:r>
              <w:rPr>
                <w:rFonts w:cs="Arial" w:hAnsi="Arial" w:eastAsia="Arial" w:ascii="Arial"/>
                <w:b/>
                <w:color w:val="173457"/>
                <w:spacing w:val="-3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ipe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Null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4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Makna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519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id_institusi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number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ID</w:t>
            </w:r>
            <w:r>
              <w:rPr>
                <w:rFonts w:cs="Arial" w:hAnsi="Arial" w:eastAsia="Arial" w:ascii="Arial"/>
                <w:color w:val="172033"/>
                <w:spacing w:val="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institusi.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nama_institusi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institusi.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nik_pegawai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NIK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penugasan.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945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nama_pekerjaan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 w:lineRule="auto" w:line="345"/>
              <w:ind w:left="104" w:right="26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"DOSEN"</w:t>
            </w:r>
            <w:r>
              <w:rPr>
                <w:rFonts w:cs="Consolas" w:hAnsi="Consolas" w:eastAsia="Consolas" w:ascii="Consolas"/>
                <w:color w:val="113B72"/>
                <w:spacing w:val="36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"GURU"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"STAF"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"KARYAWAN"</w:t>
            </w:r>
            <w:r>
              <w:rPr>
                <w:rFonts w:cs="Consolas" w:hAnsi="Consolas" w:eastAsia="Consolas" w:ascii="Consolas"/>
                <w:color w:val="113B72"/>
                <w:spacing w:val="4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"STRUKTURAL"</w:t>
            </w:r>
            <w:r>
              <w:rPr>
                <w:rFonts w:cs="Consolas" w:hAnsi="Consolas" w:eastAsia="Consolas" w:ascii="Consolas"/>
                <w:color w:val="113B72"/>
                <w:spacing w:val="58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"TENDIK"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lineRule="exact" w:line="160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position w:val="1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position w:val="1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position w:val="1"/>
                <w:sz w:val="16"/>
                <w:szCs w:val="16"/>
              </w:rPr>
              <w:t>"LAINYA"</w:t>
            </w:r>
            <w:r>
              <w:rPr>
                <w:rFonts w:cs="Consolas" w:hAnsi="Consolas" w:eastAsia="Consolas" w:ascii="Consolas"/>
                <w:color w:val="113B72"/>
                <w:spacing w:val="40"/>
                <w:w w:val="100"/>
                <w:position w:val="1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position w:val="1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position w:val="1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position w:val="1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position w:val="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Jenis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pekerjaan.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60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homebase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boolean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auto" w:line="312"/>
              <w:ind w:left="104" w:right="36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Penugasan</w:t>
            </w:r>
            <w:r>
              <w:rPr>
                <w:rFonts w:cs="Arial" w:hAnsi="Arial" w:eastAsia="Arial" w:ascii="Arial"/>
                <w:color w:val="172033"/>
                <w:spacing w:val="1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homebase</w:t>
            </w:r>
            <w:r>
              <w:rPr>
                <w:rFonts w:cs="Arial" w:hAnsi="Arial" w:eastAsia="Arial" w:ascii="Arial"/>
                <w:color w:val="172033"/>
                <w:spacing w:val="1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atau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bukan.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960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jabatan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 w:lineRule="auto" w:line="336"/>
              <w:ind w:left="104" w:right="261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"Ketua"</w:t>
            </w:r>
            <w:r>
              <w:rPr>
                <w:rFonts w:cs="Consolas" w:hAnsi="Consolas" w:eastAsia="Consolas" w:ascii="Consolas"/>
                <w:color w:val="113B72"/>
                <w:spacing w:val="36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"Wakil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Ketua"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"Sekretaris"</w:t>
            </w:r>
            <w:r>
              <w:rPr>
                <w:rFonts w:cs="Consolas" w:hAnsi="Consolas" w:eastAsia="Consolas" w:ascii="Consolas"/>
                <w:color w:val="113B72"/>
                <w:spacing w:val="58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"Anggota"</w:t>
            </w:r>
            <w:r>
              <w:rPr>
                <w:rFonts w:cs="Consolas" w:hAnsi="Consolas" w:eastAsia="Consolas" w:ascii="Consolas"/>
                <w:color w:val="113B72"/>
                <w:spacing w:val="45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"Dekan"</w:t>
            </w:r>
            <w:r>
              <w:rPr>
                <w:rFonts w:cs="Consolas" w:hAnsi="Consolas" w:eastAsia="Consolas" w:ascii="Consolas"/>
                <w:color w:val="113B72"/>
                <w:spacing w:val="36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"Direktur"</w:t>
            </w:r>
            <w:r>
              <w:rPr>
                <w:rFonts w:cs="Consolas" w:hAnsi="Consolas" w:eastAsia="Consolas" w:ascii="Consolas"/>
                <w:color w:val="113B72"/>
                <w:spacing w:val="4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"Rektor"</w:t>
            </w:r>
            <w:r>
              <w:rPr>
                <w:rFonts w:cs="Consolas" w:hAnsi="Consolas" w:eastAsia="Consolas" w:ascii="Consolas"/>
                <w:color w:val="113B72"/>
                <w:spacing w:val="40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Jabatan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penugasan.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tipe_lembaga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"AKADEMIK"</w:t>
            </w:r>
            <w:r>
              <w:rPr>
                <w:rFonts w:cs="Consolas" w:hAnsi="Consolas" w:eastAsia="Consolas" w:ascii="Consolas"/>
                <w:color w:val="113B72"/>
                <w:spacing w:val="4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"LEMBAGA"</w:t>
            </w:r>
            <w:r>
              <w:rPr>
                <w:rFonts w:cs="Consolas" w:hAnsi="Consolas" w:eastAsia="Consolas" w:ascii="Consolas"/>
                <w:color w:val="113B72"/>
                <w:spacing w:val="45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Jenis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lembaga.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kd_lembaga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Kode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lembaga.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nama_lembaga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lembaga.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kd_sub_lembaga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Kode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sublembaga.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nama_sub_lembaga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sublembaga.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25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status_aktif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73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number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30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51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4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Status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aktif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penugasan.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39" w:lineRule="auto" w:line="312"/>
        <w:ind w:left="120" w:right="471"/>
        <w:sectPr>
          <w:pgMar w:header="1000" w:footer="0" w:top="1240" w:bottom="280" w:left="780" w:right="780"/>
          <w:headerReference w:type="default" r:id="rId9"/>
          <w:pgSz w:w="11900" w:h="16840"/>
        </w:sectPr>
      </w:pP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Enum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nilai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string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di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atas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ditulis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sesuai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D</w:t>
      </w:r>
      <w:r>
        <w:rPr>
          <w:rFonts w:cs="Arial" w:hAnsi="Arial" w:eastAsia="Arial" w:ascii="Arial"/>
          <w:color w:val="4A5B6F"/>
          <w:spacing w:val="-3"/>
          <w:w w:val="100"/>
          <w:sz w:val="16"/>
          <w:szCs w:val="16"/>
        </w:rPr>
        <w:t>T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color w:val="4A5B6F"/>
          <w:spacing w:val="-9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API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saat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dokumen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ini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dibuat.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Perlakukan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enum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sebagai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kontrak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dan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konfirmasikan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perubahan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melalui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tim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A5B6F"/>
          <w:spacing w:val="0"/>
          <w:w w:val="100"/>
          <w:sz w:val="16"/>
          <w:szCs w:val="16"/>
        </w:rPr>
        <w:t>SSO.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20"/>
      </w:pP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MahasiswaSiaDto</w:t>
      </w:r>
      <w:r>
        <w:rPr>
          <w:rFonts w:cs="Consolas" w:hAnsi="Consolas" w:eastAsia="Consolas" w:ascii="Consolas"/>
          <w:color w:val="113B72"/>
          <w:spacing w:val="34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memakai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kapitalisasi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field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persis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seperti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bawah.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Dua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field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pertama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wajib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tidak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nullable;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0"/>
        <w:ind w:left="120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field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lain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bertipe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string</w:t>
      </w:r>
      <w:r>
        <w:rPr>
          <w:rFonts w:cs="Consolas" w:hAnsi="Consolas" w:eastAsia="Consolas" w:ascii="Consolas"/>
          <w:color w:val="113B72"/>
          <w:spacing w:val="31"/>
          <w:w w:val="100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|</w:t>
      </w:r>
      <w:r>
        <w:rPr>
          <w:rFonts w:cs="Consolas" w:hAnsi="Consolas" w:eastAsia="Consolas" w:ascii="Consolas"/>
          <w:color w:val="113B72"/>
          <w:spacing w:val="9"/>
          <w:w w:val="100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sz w:val="16"/>
          <w:szCs w:val="16"/>
        </w:rPr>
        <w:t>null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3224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Field</w:t>
            </w:r>
            <w:r>
              <w:rPr>
                <w:rFonts w:cs="Arial" w:hAnsi="Arial" w:eastAsia="Arial" w:ascii="Arial"/>
                <w:b/>
                <w:color w:val="173457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persis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4"/>
            </w:pPr>
            <w:r>
              <w:rPr>
                <w:rFonts w:cs="Arial" w:hAnsi="Arial" w:eastAsia="Arial" w:ascii="Arial"/>
                <w:b/>
                <w:color w:val="173457"/>
                <w:spacing w:val="-3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ipe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Null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Makna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Nim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Nomor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induk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mahasiswa.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Nama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-6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idak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mahasiswa.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Kelas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Kelas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mahasiswa.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Alamat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Alamat.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Tanggal_lahir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anggal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lahi</w:t>
            </w:r>
            <w:r>
              <w:rPr>
                <w:rFonts w:cs="Arial" w:hAnsi="Arial" w:eastAsia="Arial" w:ascii="Arial"/>
                <w:color w:val="172033"/>
                <w:spacing w:val="-9"/>
                <w:w w:val="102"/>
                <w:sz w:val="16"/>
                <w:szCs w:val="16"/>
              </w:rPr>
              <w:t>r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Jenis_kelamin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Jenis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kelamin.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Telepon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Nomor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telepon.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Agama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Agama.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Tempat_lahir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empat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lahi</w:t>
            </w:r>
            <w:r>
              <w:rPr>
                <w:rFonts w:cs="Arial" w:hAnsi="Arial" w:eastAsia="Arial" w:ascii="Arial"/>
                <w:color w:val="172033"/>
                <w:spacing w:val="-9"/>
                <w:w w:val="102"/>
                <w:sz w:val="16"/>
                <w:szCs w:val="16"/>
              </w:rPr>
              <w:t>r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Tahun_masuk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ahun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masuk.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Propinsi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Provinsi.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Kabupaten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Kabupaten.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Kecamatan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Kecamatan.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Universitas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Universitas.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Fakultas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Fakultas.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Kode_program_studi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Kode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program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studi.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Program_studi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program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studi.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Kode_pos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Kode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pos.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Kewarganegaraan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Kewarganegaraan.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Email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Email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mahasiswa.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Nomor_identitas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Nomor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identitas.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Nomor_telepon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Nomor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telepon.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Nomor_handphone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Nomor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handphone.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Pekerjaan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Pekerjaan.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Foto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Referensi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atau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URL</w:t>
            </w:r>
            <w:r>
              <w:rPr>
                <w:rFonts w:cs="Arial" w:hAnsi="Arial" w:eastAsia="Arial" w:ascii="Arial"/>
                <w:color w:val="172033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foto.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Waktu_perkuliahan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-6"/>
                <w:w w:val="100"/>
                <w:sz w:val="16"/>
                <w:szCs w:val="16"/>
              </w:rPr>
              <w:t>W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aktu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perkuliahan.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Peminatan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Peminatan.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Nama_ibu_kandung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ibu</w:t>
            </w:r>
            <w:r>
              <w:rPr>
                <w:rFonts w:cs="Arial" w:hAnsi="Arial" w:eastAsia="Arial" w:ascii="Arial"/>
                <w:color w:val="172033"/>
                <w:spacing w:val="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kandung.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Nama_orangtua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Nama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orang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tua.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Alamat_orangtua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Alamat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orang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tua.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sectPr>
          <w:pgMar w:header="1000" w:footer="0" w:top="1240" w:bottom="280" w:left="780" w:right="780"/>
          <w:headerReference w:type="default" r:id="rId10"/>
          <w:pgSz w:w="11900" w:h="16840"/>
        </w:sectPr>
      </w:pPr>
    </w:p>
    <w:p>
      <w:pPr>
        <w:rPr>
          <w:sz w:val="9"/>
          <w:szCs w:val="9"/>
        </w:rPr>
        <w:jc w:val="left"/>
        <w:spacing w:before="3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3224" w:type="dxa"/>
            <w:tcBorders>
              <w:top w:val="single" w:sz="7" w:space="0" w:color="CFD9E6"/>
              <w:left w:val="single" w:sz="7" w:space="0" w:color="CFD9E6"/>
              <w:bottom w:val="single" w:sz="7" w:space="0" w:color="D8DFE8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Field</w:t>
            </w:r>
            <w:r>
              <w:rPr>
                <w:rFonts w:cs="Arial" w:hAnsi="Arial" w:eastAsia="Arial" w:ascii="Arial"/>
                <w:b/>
                <w:color w:val="173457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persis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CFD9E6"/>
              <w:left w:val="single" w:sz="7" w:space="0" w:color="CFD9E6"/>
              <w:bottom w:val="single" w:sz="7" w:space="0" w:color="D8DFE8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4"/>
            </w:pPr>
            <w:r>
              <w:rPr>
                <w:rFonts w:cs="Arial" w:hAnsi="Arial" w:eastAsia="Arial" w:ascii="Arial"/>
                <w:b/>
                <w:color w:val="173457"/>
                <w:spacing w:val="-3"/>
                <w:w w:val="102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ipe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CFD9E6"/>
              <w:left w:val="single" w:sz="7" w:space="0" w:color="CFD9E6"/>
              <w:bottom w:val="single" w:sz="7" w:space="0" w:color="D8DFE8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Null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CFD9E6"/>
              <w:left w:val="single" w:sz="7" w:space="0" w:color="CFD9E6"/>
              <w:bottom w:val="single" w:sz="7" w:space="0" w:color="D8DFE8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Makna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Nomor_telepon_orangtua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Nomor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telepon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orang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tua.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Nomor_hp_orangtua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Nomor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handphone</w:t>
            </w:r>
            <w:r>
              <w:rPr>
                <w:rFonts w:cs="Arial" w:hAnsi="Arial" w:eastAsia="Arial" w:ascii="Arial"/>
                <w:color w:val="172033"/>
                <w:spacing w:val="1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orang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tua.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0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Pekerjaan_orangtua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Pekerjaan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orang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tua.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35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Status_mahasiswa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Status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mahasiswa.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427" w:hRule="exact"/>
        </w:trPr>
        <w:tc>
          <w:tcPr>
            <w:tcW w:w="3224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b/>
                <w:color w:val="123C6F"/>
                <w:spacing w:val="0"/>
                <w:w w:val="102"/>
                <w:sz w:val="16"/>
                <w:szCs w:val="16"/>
              </w:rPr>
              <w:t>Semester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25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4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Consolas" w:hAnsi="Consolas" w:eastAsia="Consolas" w:ascii="Consolas"/>
                <w:color w:val="113B72"/>
                <w:spacing w:val="31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|</w:t>
            </w:r>
            <w:r>
              <w:rPr>
                <w:rFonts w:cs="Consolas" w:hAnsi="Consolas" w:eastAsia="Consolas" w:ascii="Consolas"/>
                <w:color w:val="113B72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null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Nullable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0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10"/>
            </w:pPr>
            <w:r>
              <w:rPr>
                <w:rFonts w:cs="Arial" w:hAnsi="Arial" w:eastAsia="Arial" w:ascii="Arial"/>
                <w:color w:val="172033"/>
                <w:w w:val="102"/>
                <w:sz w:val="16"/>
                <w:szCs w:val="16"/>
              </w:rPr>
              <w:t>Semeste</w:t>
            </w:r>
            <w:r>
              <w:rPr>
                <w:rFonts w:cs="Arial" w:hAnsi="Arial" w:eastAsia="Arial" w:ascii="Arial"/>
                <w:color w:val="172033"/>
                <w:spacing w:val="-9"/>
                <w:w w:val="102"/>
                <w:sz w:val="16"/>
                <w:szCs w:val="16"/>
              </w:rPr>
              <w:t>r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38" w:lineRule="auto" w:line="312"/>
        <w:ind w:left="120" w:right="250"/>
        <w:sectPr>
          <w:pgMar w:header="0" w:footer="0" w:top="840" w:bottom="280" w:left="780" w:right="800"/>
          <w:headerReference w:type="default" r:id="rId11"/>
          <w:pgSz w:w="11900" w:h="16840"/>
        </w:sectPr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Data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mahasiswa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dapat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mencakup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data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pribadi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keluarga.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Simpan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hanya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atribut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yang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memang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dibutuhkan,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batasi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akses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internal,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tetapkan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retensi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sesuai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kebijakan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aplikasi.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spacing w:before="57"/>
        <w:ind w:left="120"/>
      </w:pPr>
      <w:r>
        <w:pict>
          <v:group style="position:absolute;margin-left:45pt;margin-top:28.5458pt;width:504.75pt;height:0pt;mso-position-horizontal-relative:page;mso-position-vertical-relative:paragraph;z-index:-1601" coordorigin="900,571" coordsize="10095,0">
            <v:shape style="position:absolute;left:900;top:571;width:10095;height:0" coordorigin="900,571" coordsize="10095,0" path="m10991,571l900,571e" filled="f" stroked="t" strokeweight="1.6pt" strokecolor="#D6E4F5">
              <v:path arrowok="t"/>
            </v:shape>
            <v:shape style="position:absolute;left:900;top:571;width:10095;height:0" coordorigin="900,571" coordsize="10095,0" path="m900,571l10991,571e" filled="f" stroked="t" strokeweight="1.6pt" strokecolor="#D6E4F5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7.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Contoh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response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dan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penanganan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error</w:t>
      </w:r>
      <w:r>
        <w:rPr>
          <w:rFonts w:cs="Arial" w:hAnsi="Arial" w:eastAsia="Arial" w:ascii="Arial"/>
          <w:color w:val="000000"/>
          <w:spacing w:val="0"/>
          <w:w w:val="100"/>
          <w:sz w:val="34"/>
          <w:szCs w:val="3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8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Contoh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sukses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—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position w:val="-1"/>
          <w:sz w:val="24"/>
          <w:szCs w:val="24"/>
        </w:rPr>
        <w:t>mahasiswa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5"/>
        <w:ind w:left="345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 w:lineRule="auto" w:line="292"/>
        <w:ind w:left="512" w:right="785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"username":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"20260001",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"nik_pegawai":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"source":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"MAHASISWA",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"hrms":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"mahasiswa":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11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"Nim":</w:t>
      </w:r>
      <w:r>
        <w:rPr>
          <w:rFonts w:cs="Consolas" w:hAnsi="Consolas" w:eastAsia="Consolas" w:ascii="Consolas"/>
          <w:color w:val="172A45"/>
          <w:spacing w:val="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"20260001",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 w:lineRule="auto" w:line="307"/>
        <w:ind w:left="679" w:right="7358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"Nama":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"Mahasiswa</w:t>
      </w:r>
      <w:r>
        <w:rPr>
          <w:rFonts w:cs="Consolas" w:hAnsi="Consolas" w:eastAsia="Consolas" w:ascii="Consolas"/>
          <w:color w:val="172A45"/>
          <w:spacing w:val="9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Contoh",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"Kelas":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"01A",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exact" w:line="160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position w:val="1"/>
          <w:sz w:val="15"/>
          <w:szCs w:val="15"/>
        </w:rPr>
        <w:t>"Alamat":</w:t>
      </w:r>
      <w:r>
        <w:rPr>
          <w:rFonts w:cs="Consolas" w:hAnsi="Consolas" w:eastAsia="Consolas" w:ascii="Consolas"/>
          <w:color w:val="172A45"/>
          <w:spacing w:val="8"/>
          <w:w w:val="100"/>
          <w:position w:val="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position w:val="1"/>
          <w:sz w:val="15"/>
          <w:szCs w:val="15"/>
        </w:rPr>
        <w:t>null,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 w:lineRule="auto" w:line="294"/>
        <w:ind w:left="679" w:right="7776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"Tanggal_lahir":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"Jenis_kelamin":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"Telepon":</w:t>
      </w:r>
      <w:r>
        <w:rPr>
          <w:rFonts w:cs="Consolas" w:hAnsi="Consolas" w:eastAsia="Consolas" w:ascii="Consolas"/>
          <w:color w:val="172A45"/>
          <w:spacing w:val="9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"Agama":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"Tempat_lahir":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"Tahun_masuk":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"2026",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"Propinsi":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"Kabupaten":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"Kecamatan":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9" w:lineRule="auto" w:line="292"/>
        <w:ind w:left="679" w:right="6606"/>
      </w:pPr>
      <w:r>
        <w:pict>
          <v:group style="position:absolute;margin-left:44.625pt;margin-top:107.625pt;width:505.324pt;height:481.5pt;mso-position-horizontal-relative:page;mso-position-vertical-relative:page;z-index:-1600" coordorigin="892,2153" coordsize="10106,9630">
            <v:shape style="position:absolute;left:922;top:2168;width:10065;height:9600" coordorigin="922,2168" coordsize="10065,9600" path="m922,11700l922,2226,938,2187,943,2181,948,2176,955,2173,961,2169,968,2168,10929,2168,10968,2187,10974,2194,10979,2201,10982,2209,10986,2217,10987,2226,10987,11709,10986,11718,10982,11726,10979,11734,10929,11767,968,11767,924,11718,922,11709,922,11700xe" filled="t" fillcolor="#F1F5FA" stroked="f">
              <v:path arrowok="t"/>
              <v:fill/>
            </v:shape>
            <v:shape style="position:absolute;left:900;top:2160;width:10095;height:9615" coordorigin="900,2160" coordsize="10095,9615" path="m10974,2183l10973,2182,10971,2181,10965,2175,10964,2175,10959,2171,10956,2169,10941,2163,10936,2162,10920,2160,975,2160,957,2162,955,2163,938,2169,937,2171,935,2172,944,2175,960,2181,967,2175,10920,2175,10926,2175,10946,2181,10948,2182,10962,2193,10963,2193,10974,2183xe" filled="t" fillcolor="#D9E3F0" stroked="f">
              <v:path arrowok="t"/>
              <v:fill/>
            </v:shape>
            <v:shape style="position:absolute;left:900;top:2160;width:10095;height:9615" coordorigin="900,2160" coordsize="10095,9615" path="m10938,11773l10940,11772,10957,11766,10958,11764,10964,11760,10968,11757,10973,11753,10974,11752,10963,11742,10962,11742,10958,11747,10947,11753,10940,11757,10920,11760,967,11760,960,11754,944,11760,934,11763,936,11764,939,11766,954,11772,959,11773,975,11775,10920,11775,10938,11773xe" filled="t" fillcolor="#D9E3F0" stroked="f">
              <v:path arrowok="t"/>
              <v:fill/>
            </v:shape>
            <v:shape style="position:absolute;left:900;top:2160;width:10095;height:9615" coordorigin="900,2160" coordsize="10095,9615" path="m10978,11747l10981,11742,10984,11739,10990,11726,10991,11722,10991,2213,10986,2198,10985,2197,10981,2193,10973,2182,10962,2193,10967,2197,10967,2198,10976,2213,10977,2215,10980,2235,10980,11700,10980,11706,10975,11722,10974,11726,10965,11739,10962,11742,10973,11753,10978,11747xe" filled="t" fillcolor="#D9E3F0" stroked="f">
              <v:path arrowok="t"/>
              <v:fill/>
            </v:shape>
            <v:shape style="position:absolute;left:900;top:2160;width:10095;height:9615" coordorigin="900,2160" coordsize="10095,9615" path="m945,11760l960,11755,960,11754,959,11753,945,11700,945,2235,945,2231,947,2214,948,2210,953,2196,954,2193,959,2182,960,2181,960,2180,945,2175,935,2172,931,2175,923,2181,922,2182,913,2193,911,2196,904,2210,903,2214,900,2231,900,2235,900,11700,902,11718,903,11721,909,11737,912,11740,914,11742,922,11753,923,11754,931,11760,935,11763,945,11760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"Universitas":</w:t>
      </w:r>
      <w:r>
        <w:rPr>
          <w:rFonts w:cs="Consolas" w:hAnsi="Consolas" w:eastAsia="Consolas" w:ascii="Consolas"/>
          <w:color w:val="172A45"/>
          <w:spacing w:val="13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"Universitas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Contoh",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"Fakultas":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"Kode_program_studi":</w:t>
      </w:r>
      <w:r>
        <w:rPr>
          <w:rFonts w:cs="Consolas" w:hAnsi="Consolas" w:eastAsia="Consolas" w:ascii="Consolas"/>
          <w:color w:val="172A45"/>
          <w:spacing w:val="1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"Program_studi":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"Program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Contoh",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"Kode_pos":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11" w:lineRule="auto" w:line="293"/>
        <w:ind w:left="679" w:right="760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"Kewarganegaraan":</w:t>
      </w:r>
      <w:r>
        <w:rPr>
          <w:rFonts w:cs="Consolas" w:hAnsi="Consolas" w:eastAsia="Consolas" w:ascii="Consolas"/>
          <w:color w:val="172A45"/>
          <w:spacing w:val="1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"Email":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"Nomor_identitas":</w:t>
      </w:r>
      <w:r>
        <w:rPr>
          <w:rFonts w:cs="Consolas" w:hAnsi="Consolas" w:eastAsia="Consolas" w:ascii="Consolas"/>
          <w:color w:val="172A45"/>
          <w:spacing w:val="1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"Nomor_telepon":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"Nomor_handphone":</w:t>
      </w:r>
      <w:r>
        <w:rPr>
          <w:rFonts w:cs="Consolas" w:hAnsi="Consolas" w:eastAsia="Consolas" w:ascii="Consolas"/>
          <w:color w:val="172A45"/>
          <w:spacing w:val="1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"Pekerjaan":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"Foto":</w:t>
      </w:r>
      <w:r>
        <w:rPr>
          <w:rFonts w:cs="Consolas" w:hAnsi="Consolas" w:eastAsia="Consolas" w:ascii="Consolas"/>
          <w:color w:val="172A45"/>
          <w:spacing w:val="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10" w:lineRule="auto" w:line="294"/>
        <w:ind w:left="679" w:right="7024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"Waktu_perkuliahan":</w:t>
      </w:r>
      <w:r>
        <w:rPr>
          <w:rFonts w:cs="Consolas" w:hAnsi="Consolas" w:eastAsia="Consolas" w:ascii="Consolas"/>
          <w:color w:val="172A45"/>
          <w:spacing w:val="1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"Peminatan":</w:t>
      </w:r>
      <w:r>
        <w:rPr>
          <w:rFonts w:cs="Consolas" w:hAnsi="Consolas" w:eastAsia="Consolas" w:ascii="Consolas"/>
          <w:color w:val="172A45"/>
          <w:spacing w:val="11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"Nama_ibu_kandung":</w:t>
      </w:r>
      <w:r>
        <w:rPr>
          <w:rFonts w:cs="Consolas" w:hAnsi="Consolas" w:eastAsia="Consolas" w:ascii="Consolas"/>
          <w:color w:val="172A45"/>
          <w:spacing w:val="1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"Nama_orangtua":</w:t>
      </w:r>
      <w:r>
        <w:rPr>
          <w:rFonts w:cs="Consolas" w:hAnsi="Consolas" w:eastAsia="Consolas" w:ascii="Consolas"/>
          <w:color w:val="172A45"/>
          <w:spacing w:val="1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"Alamat_orangtua":</w:t>
      </w:r>
      <w:r>
        <w:rPr>
          <w:rFonts w:cs="Consolas" w:hAnsi="Consolas" w:eastAsia="Consolas" w:ascii="Consolas"/>
          <w:color w:val="172A45"/>
          <w:spacing w:val="16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"Nomor_telepon_orangtua":</w:t>
      </w:r>
      <w:r>
        <w:rPr>
          <w:rFonts w:cs="Consolas" w:hAnsi="Consolas" w:eastAsia="Consolas" w:ascii="Consolas"/>
          <w:color w:val="172A45"/>
          <w:spacing w:val="22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"Nomor_hp_orangtua":</w:t>
      </w:r>
      <w:r>
        <w:rPr>
          <w:rFonts w:cs="Consolas" w:hAnsi="Consolas" w:eastAsia="Consolas" w:ascii="Consolas"/>
          <w:color w:val="172A45"/>
          <w:spacing w:val="1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"Pekerjaan_orangtua":</w:t>
      </w:r>
      <w:r>
        <w:rPr>
          <w:rFonts w:cs="Consolas" w:hAnsi="Consolas" w:eastAsia="Consolas" w:ascii="Consolas"/>
          <w:color w:val="172A45"/>
          <w:spacing w:val="1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"Status_mahasiswa":</w:t>
      </w:r>
      <w:r>
        <w:rPr>
          <w:rFonts w:cs="Consolas" w:hAnsi="Consolas" w:eastAsia="Consolas" w:ascii="Consolas"/>
          <w:color w:val="172A45"/>
          <w:spacing w:val="17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null,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exact" w:line="160"/>
        <w:ind w:left="679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"Semester":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null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512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345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14"/>
          <w:szCs w:val="14"/>
        </w:rPr>
        <w:jc w:val="left"/>
        <w:spacing w:before="10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38"/>
        <w:ind w:left="120"/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Contoh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hanya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untuk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ilustrasi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bentuk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JSON;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nilai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data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bukan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data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pengguna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sebenarnya.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Status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yang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perlu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ditangani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2219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Status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30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1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Kondisi</w:t>
            </w:r>
            <w:r>
              <w:rPr>
                <w:rFonts w:cs="Arial" w:hAnsi="Arial" w:eastAsia="Arial" w:ascii="Arial"/>
                <w:b/>
                <w:color w:val="173457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umum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CFD9E6"/>
              <w:left w:val="single" w:sz="7" w:space="0" w:color="CFD9E6"/>
              <w:bottom w:val="single" w:sz="7" w:space="0" w:color="CFD9E6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Respons</w:t>
            </w:r>
            <w:r>
              <w:rPr>
                <w:rFonts w:cs="Arial" w:hAnsi="Arial" w:eastAsia="Arial" w:ascii="Arial"/>
                <w:b/>
                <w:color w:val="173457"/>
                <w:spacing w:val="1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aplikasi</w:t>
            </w:r>
            <w:r>
              <w:rPr>
                <w:rFonts w:cs="Arial" w:hAnsi="Arial" w:eastAsia="Arial" w:ascii="Arial"/>
                <w:b/>
                <w:color w:val="173457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yang</w:t>
            </w:r>
            <w:r>
              <w:rPr>
                <w:rFonts w:cs="Arial" w:hAnsi="Arial" w:eastAsia="Arial" w:ascii="Arial"/>
                <w:b/>
                <w:color w:val="173457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disarankan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45" w:hRule="exact"/>
        </w:trPr>
        <w:tc>
          <w:tcPr>
            <w:tcW w:w="2219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9"/>
              <w:ind w:left="103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200</w:t>
            </w:r>
            <w:r>
              <w:rPr>
                <w:rFonts w:cs="Consolas" w:hAnsi="Consolas" w:eastAsia="Consolas" w:ascii="Consolas"/>
                <w:color w:val="113B72"/>
                <w:spacing w:val="18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OK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30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1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JWT</w:t>
            </w:r>
            <w:r>
              <w:rPr>
                <w:rFonts w:cs="Arial" w:hAnsi="Arial" w:eastAsia="Arial" w:ascii="Arial"/>
                <w:color w:val="172033"/>
                <w:spacing w:val="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valid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dan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profil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sumber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ditemukan.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CFD9E6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 w:lineRule="auto" w:line="332"/>
              <w:ind w:left="103" w:right="290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Buat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sesi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lokal,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buang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token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dari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URL,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lanjutkan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ke</w:t>
            </w:r>
            <w:r>
              <w:rPr>
                <w:rFonts w:cs="Arial" w:hAnsi="Arial" w:eastAsia="Arial" w:ascii="Arial"/>
                <w:color w:val="172033"/>
                <w:spacing w:val="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halaman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tujuan.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60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ind w:left="103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401</w:t>
            </w:r>
            <w:r>
              <w:rPr>
                <w:rFonts w:cs="Consolas" w:hAnsi="Consolas" w:eastAsia="Consolas" w:ascii="Consolas"/>
                <w:color w:val="113B72"/>
                <w:spacing w:val="18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Unauthorized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3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auto" w:line="312"/>
              <w:ind w:left="101" w:right="279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JWT</w:t>
            </w:r>
            <w:r>
              <w:rPr>
                <w:rFonts w:cs="Arial" w:hAnsi="Arial" w:eastAsia="Arial" w:ascii="Arial"/>
                <w:color w:val="172033"/>
                <w:spacing w:val="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valid/kedaluwarsa,</w:t>
            </w:r>
            <w:r>
              <w:rPr>
                <w:rFonts w:cs="Arial" w:hAnsi="Arial" w:eastAsia="Arial" w:ascii="Arial"/>
                <w:color w:val="172033"/>
                <w:spacing w:val="2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claim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sesuai,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atau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detail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HRMS/SIA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tersedia.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auto" w:line="312"/>
              <w:ind w:left="103" w:right="245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Jangan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membuat</w:t>
            </w:r>
            <w:r>
              <w:rPr>
                <w:rFonts w:cs="Arial" w:hAnsi="Arial" w:eastAsia="Arial" w:ascii="Arial"/>
                <w:color w:val="172033"/>
                <w:spacing w:val="1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sesi;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minta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pengguna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memulai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login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SSO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kembali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dengan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pesan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umum.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892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Consolas" w:hAnsi="Consolas" w:eastAsia="Consolas" w:ascii="Consolas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Arial" w:hAnsi="Arial" w:eastAsia="Arial" w:ascii="Arial"/>
                <w:color w:val="172033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imeout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/</w:t>
            </w:r>
            <w:r>
              <w:rPr>
                <w:rFonts w:cs="Arial" w:hAnsi="Arial" w:eastAsia="Arial" w:ascii="Arial"/>
                <w:color w:val="172033"/>
                <w:spacing w:val="2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5"/>
                <w:sz w:val="16"/>
                <w:szCs w:val="16"/>
              </w:rPr>
              <w:t>5xx</w:t>
            </w:r>
            <w:r>
              <w:rPr>
                <w:rFonts w:cs="Consolas" w:hAnsi="Consolas" w:eastAsia="Consolas" w:ascii="Consolas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3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1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SSO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atau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layanan</w:t>
            </w:r>
            <w:r>
              <w:rPr>
                <w:rFonts w:cs="Arial" w:hAnsi="Arial" w:eastAsia="Arial" w:ascii="Arial"/>
                <w:color w:val="172033"/>
                <w:spacing w:val="1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profil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sedang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tersedia.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 w:lineRule="auto" w:line="312"/>
              <w:ind w:left="103" w:right="280"/>
            </w:pPr>
            <w:r>
              <w:rPr>
                <w:rFonts w:cs="Arial" w:hAnsi="Arial" w:eastAsia="Arial" w:ascii="Arial"/>
                <w:color w:val="172033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ampilkan</w:t>
            </w:r>
            <w:r>
              <w:rPr>
                <w:rFonts w:cs="Arial" w:hAnsi="Arial" w:eastAsia="Arial" w:ascii="Arial"/>
                <w:color w:val="172033"/>
                <w:spacing w:val="1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gangguan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sementara;</w:t>
            </w:r>
            <w:r>
              <w:rPr>
                <w:rFonts w:cs="Arial" w:hAnsi="Arial" w:eastAsia="Arial" w:ascii="Arial"/>
                <w:color w:val="172033"/>
                <w:spacing w:val="1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jangan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menganggap</w:t>
            </w:r>
            <w:r>
              <w:rPr>
                <w:rFonts w:cs="Arial" w:hAnsi="Arial" w:eastAsia="Arial" w:ascii="Arial"/>
                <w:color w:val="172033"/>
                <w:spacing w:val="2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token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valid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dan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jangan</w:t>
            </w:r>
            <w:r>
              <w:rPr>
                <w:rFonts w:cs="Arial" w:hAnsi="Arial" w:eastAsia="Arial" w:ascii="Arial"/>
                <w:color w:val="172033"/>
                <w:spacing w:val="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mengulang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tanpa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batas.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sectPr>
          <w:pgMar w:header="0" w:footer="0" w:top="880" w:bottom="280" w:left="780" w:right="800"/>
          <w:headerReference w:type="default" r:id="rId12"/>
          <w:pgSz w:w="11900" w:h="16840"/>
        </w:sectPr>
      </w:pPr>
    </w:p>
    <w:p>
      <w:pPr>
        <w:rPr>
          <w:sz w:val="9"/>
          <w:szCs w:val="9"/>
        </w:rPr>
        <w:jc w:val="left"/>
        <w:spacing w:before="3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2219" w:type="dxa"/>
            <w:tcBorders>
              <w:top w:val="single" w:sz="7" w:space="0" w:color="CFD9E6"/>
              <w:left w:val="single" w:sz="7" w:space="0" w:color="CFD9E6"/>
              <w:bottom w:val="single" w:sz="7" w:space="0" w:color="D8DFE8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Status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30" w:type="dxa"/>
            <w:tcBorders>
              <w:top w:val="single" w:sz="7" w:space="0" w:color="CFD9E6"/>
              <w:left w:val="single" w:sz="7" w:space="0" w:color="CFD9E6"/>
              <w:bottom w:val="single" w:sz="7" w:space="0" w:color="D8DFE8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1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Kondisi</w:t>
            </w:r>
            <w:r>
              <w:rPr>
                <w:rFonts w:cs="Arial" w:hAnsi="Arial" w:eastAsia="Arial" w:ascii="Arial"/>
                <w:b/>
                <w:color w:val="173457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umum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CFD9E6"/>
              <w:left w:val="single" w:sz="7" w:space="0" w:color="CFD9E6"/>
              <w:bottom w:val="single" w:sz="7" w:space="0" w:color="D8DFE8"/>
              <w:right w:val="single" w:sz="7" w:space="0" w:color="CFD9E6"/>
            </w:tcBorders>
            <w:shd w:val="clear" w:color="auto" w:fill="E9F1F7"/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3"/>
            </w:pP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Respons</w:t>
            </w:r>
            <w:r>
              <w:rPr>
                <w:rFonts w:cs="Arial" w:hAnsi="Arial" w:eastAsia="Arial" w:ascii="Arial"/>
                <w:b/>
                <w:color w:val="173457"/>
                <w:spacing w:val="1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aplikasi</w:t>
            </w:r>
            <w:r>
              <w:rPr>
                <w:rFonts w:cs="Arial" w:hAnsi="Arial" w:eastAsia="Arial" w:ascii="Arial"/>
                <w:b/>
                <w:color w:val="173457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0"/>
                <w:sz w:val="16"/>
                <w:szCs w:val="16"/>
              </w:rPr>
              <w:t>yang</w:t>
            </w:r>
            <w:r>
              <w:rPr>
                <w:rFonts w:cs="Arial" w:hAnsi="Arial" w:eastAsia="Arial" w:ascii="Arial"/>
                <w:b/>
                <w:color w:val="173457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color w:val="173457"/>
                <w:spacing w:val="0"/>
                <w:w w:val="102"/>
                <w:sz w:val="16"/>
                <w:szCs w:val="16"/>
              </w:rPr>
              <w:t>disarankan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660" w:hRule="exact"/>
        </w:trPr>
        <w:tc>
          <w:tcPr>
            <w:tcW w:w="2219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/>
              <w:ind w:left="103"/>
            </w:pP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400</w:t>
            </w:r>
            <w:r>
              <w:rPr>
                <w:rFonts w:cs="Consolas" w:hAnsi="Consolas" w:eastAsia="Consolas" w:ascii="Consolas"/>
                <w:color w:val="113B72"/>
                <w:spacing w:val="-2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pada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callback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aplikasi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30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 w:lineRule="auto" w:line="340"/>
              <w:ind w:left="101" w:right="95"/>
            </w:pP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Parameter</w:t>
            </w:r>
            <w:r>
              <w:rPr>
                <w:rFonts w:cs="Arial" w:hAnsi="Arial" w:eastAsia="Arial" w:ascii="Arial"/>
                <w:color w:val="172033"/>
                <w:spacing w:val="16"/>
                <w:w w:val="100"/>
                <w:sz w:val="16"/>
                <w:szCs w:val="16"/>
              </w:rPr>
              <w:t> </w:t>
            </w:r>
            <w:r>
              <w:rPr>
                <w:rFonts w:cs="Consolas" w:hAnsi="Consolas" w:eastAsia="Consolas" w:ascii="Consolas"/>
                <w:color w:val="113B72"/>
                <w:spacing w:val="0"/>
                <w:w w:val="100"/>
                <w:sz w:val="16"/>
                <w:szCs w:val="16"/>
              </w:rPr>
              <w:t>token</w:t>
            </w:r>
            <w:r>
              <w:rPr>
                <w:rFonts w:cs="Consolas" w:hAnsi="Consolas" w:eastAsia="Consolas" w:ascii="Consolas"/>
                <w:color w:val="113B72"/>
                <w:spacing w:val="-2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tidak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ada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atau</w:t>
            </w:r>
            <w:r>
              <w:rPr>
                <w:rFonts w:cs="Arial" w:hAnsi="Arial" w:eastAsia="Arial" w:ascii="Arial"/>
                <w:color w:val="172033"/>
                <w:spacing w:val="7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bukan</w:t>
            </w:r>
            <w:r>
              <w:rPr>
                <w:rFonts w:cs="Arial" w:hAnsi="Arial" w:eastAsia="Arial" w:ascii="Arial"/>
                <w:color w:val="172033"/>
                <w:spacing w:val="1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string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yang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diharapkan.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3928" w:type="dxa"/>
            <w:tcBorders>
              <w:top w:val="single" w:sz="7" w:space="0" w:color="D8DFE8"/>
              <w:left w:val="single" w:sz="7" w:space="0" w:color="D8DFE8"/>
              <w:bottom w:val="single" w:sz="7" w:space="0" w:color="D8DFE8"/>
              <w:right w:val="single" w:sz="7" w:space="0" w:color="D8DFE8"/>
            </w:tcBorders>
            <w:shd w:val="clear" w:color="auto" w:fill="FAFAFD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96" w:lineRule="auto" w:line="312"/>
              <w:ind w:left="103" w:right="363"/>
            </w:pPr>
            <w:r>
              <w:rPr>
                <w:rFonts w:cs="Arial" w:hAnsi="Arial" w:eastAsia="Arial" w:ascii="Arial"/>
                <w:color w:val="172033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olak</w:t>
            </w:r>
            <w:r>
              <w:rPr>
                <w:rFonts w:cs="Arial" w:hAnsi="Arial" w:eastAsia="Arial" w:ascii="Arial"/>
                <w:color w:val="172033"/>
                <w:spacing w:val="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callback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dan</w:t>
            </w:r>
            <w:r>
              <w:rPr>
                <w:rFonts w:cs="Arial" w:hAnsi="Arial" w:eastAsia="Arial" w:ascii="Arial"/>
                <w:color w:val="172033"/>
                <w:spacing w:val="6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arahkan</w:t>
            </w:r>
            <w:r>
              <w:rPr>
                <w:rFonts w:cs="Arial" w:hAnsi="Arial" w:eastAsia="Arial" w:ascii="Arial"/>
                <w:color w:val="172033"/>
                <w:spacing w:val="13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pengguna</w:t>
            </w:r>
            <w:r>
              <w:rPr>
                <w:rFonts w:cs="Arial" w:hAnsi="Arial" w:eastAsia="Arial" w:ascii="Arial"/>
                <w:color w:val="172033"/>
                <w:spacing w:val="15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memulai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0"/>
                <w:sz w:val="16"/>
                <w:szCs w:val="16"/>
              </w:rPr>
              <w:t>login</w:t>
            </w:r>
            <w:r>
              <w:rPr>
                <w:rFonts w:cs="Arial" w:hAnsi="Arial" w:eastAsia="Arial" w:ascii="Arial"/>
                <w:color w:val="172033"/>
                <w:spacing w:val="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color w:val="172033"/>
                <w:spacing w:val="0"/>
                <w:w w:val="102"/>
                <w:sz w:val="16"/>
                <w:szCs w:val="16"/>
              </w:rPr>
              <w:t>ulang.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auto" w:line="305"/>
        <w:ind w:left="360" w:right="447"/>
        <w:sectPr>
          <w:pgMar w:header="0" w:footer="0" w:top="840" w:bottom="280" w:left="780" w:right="800"/>
          <w:headerReference w:type="default" r:id="rId13"/>
          <w:pgSz w:w="11900" w:h="16840"/>
        </w:sectPr>
      </w:pPr>
      <w:r>
        <w:pict>
          <v:group style="position:absolute;margin-left:44.625pt;margin-top:-7.29512pt;width:505.324pt;height:60pt;mso-position-horizontal-relative:page;mso-position-vertical-relative:paragraph;z-index:-1599" coordorigin="892,-146" coordsize="10106,1200">
            <v:shape style="position:absolute;left:930;top:-138;width:10065;height:1185" coordorigin="930,-138" coordsize="10065,1185" path="m10956,1047l10962,1045,10967,1043,10973,1041,10991,1019,10991,-111,10989,-116,10986,-121,10982,-125,10978,-129,10973,-133,10967,-135,10962,-137,10956,-138,945,-138,941,-137,937,-133,936,-129,934,-125,933,-121,932,-116,931,-111,930,-105,930,-99,930,1002,930,1008,930,1013,931,1019,932,1024,933,1029,934,1033,936,1038,937,1041,941,1045,945,1047,10956,1047xe" filled="t" fillcolor="#FFF0F0" stroked="f">
              <v:path arrowok="t"/>
              <v:fill/>
            </v:shape>
            <v:shape style="position:absolute;left:900;top:-138;width:10095;height:1185" coordorigin="900,-138" coordsize="10095,1185" path="m960,-138l933,-138,922,-134,913,-125,904,-116,900,-106,900,1014,904,1025,913,1033,922,1042,933,1047,960,1047,960,-138xe" filled="t" fillcolor="#B94444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fallback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ke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decode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JWT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lokal.</w:t>
      </w:r>
      <w:r>
        <w:rPr>
          <w:rFonts w:cs="Arial" w:hAnsi="Arial" w:eastAsia="Arial" w:ascii="Arial"/>
          <w:b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Jika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endpoint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verifikasi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tidak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bisa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dijangkau,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menerima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payload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hasil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decode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sebagai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login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sukses.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-15"/>
          <w:w w:val="100"/>
          <w:sz w:val="20"/>
          <w:szCs w:val="20"/>
        </w:rPr>
        <w:t>V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aliditas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signature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masa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berlaku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harus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dipastikan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oleh</w:t>
      </w:r>
      <w:r>
        <w:rPr>
          <w:rFonts w:cs="Arial" w:hAnsi="Arial" w:eastAsia="Arial" w:ascii="Arial"/>
          <w:color w:val="172033"/>
          <w:spacing w:val="-11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spacing w:before="57"/>
        <w:ind w:left="120"/>
      </w:pPr>
      <w:r>
        <w:pict>
          <v:group style="position:absolute;margin-left:45pt;margin-top:28.5458pt;width:504.75pt;height:0pt;mso-position-horizontal-relative:page;mso-position-vertical-relative:paragraph;z-index:-1598" coordorigin="900,571" coordsize="10095,0">
            <v:shape style="position:absolute;left:900;top:571;width:10095;height:0" coordorigin="900,571" coordsize="10095,0" path="m10991,571l900,571e" filled="f" stroked="t" strokeweight="1.6pt" strokecolor="#D6E4F5">
              <v:path arrowok="t"/>
            </v:shape>
            <v:shape style="position:absolute;left:900;top:571;width:10095;height:0" coordorigin="900,571" coordsize="10095,0" path="m900,571l10991,571e" filled="f" stroked="t" strokeweight="1.6pt" strokecolor="#D6E4F5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8.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Sandbox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(opsional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untuk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pengujian)</w:t>
      </w:r>
      <w:r>
        <w:rPr>
          <w:rFonts w:cs="Arial" w:hAnsi="Arial" w:eastAsia="Arial" w:ascii="Arial"/>
          <w:color w:val="000000"/>
          <w:spacing w:val="0"/>
          <w:w w:val="100"/>
          <w:sz w:val="34"/>
          <w:szCs w:val="34"/>
        </w:rPr>
      </w:r>
    </w:p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312"/>
        <w:ind w:left="120" w:right="125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Mode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sandbox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adalah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alur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terpisah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hanya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dipakai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telah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diaktifkan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serta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diberi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kredensial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sandbox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oleh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administrator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gunakan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alias/kode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sandbox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sebagai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kredensial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production.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Consolas" w:hAnsi="Consolas" w:eastAsia="Consolas" w:ascii="Consolas"/>
          <w:sz w:val="16"/>
          <w:szCs w:val="16"/>
        </w:rPr>
        <w:jc w:val="left"/>
        <w:ind w:left="198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mengirim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POST</w:t>
      </w:r>
      <w:r>
        <w:rPr>
          <w:rFonts w:cs="Consolas" w:hAnsi="Consolas" w:eastAsia="Consolas" w:ascii="Consolas"/>
          <w:color w:val="113B72"/>
          <w:spacing w:val="23"/>
          <w:w w:val="100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/api/sandbox/login</w:t>
      </w:r>
      <w:r>
        <w:rPr>
          <w:rFonts w:cs="Consolas" w:hAnsi="Consolas" w:eastAsia="Consolas" w:ascii="Consolas"/>
          <w:color w:val="113B72"/>
          <w:spacing w:val="4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username</w:t>
      </w:r>
      <w:r>
        <w:rPr>
          <w:rFonts w:cs="Consolas" w:hAnsi="Consolas" w:eastAsia="Consolas" w:ascii="Consolas"/>
          <w:color w:val="113B72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alias,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password</w:t>
      </w:r>
      <w:r>
        <w:rPr>
          <w:rFonts w:cs="Consolas" w:hAnsi="Consolas" w:eastAsia="Consolas" w:ascii="Consolas"/>
          <w:color w:val="113B72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kode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akses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sandbox,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sz w:val="16"/>
          <w:szCs w:val="16"/>
        </w:rPr>
        <w:t>domain</w:t>
      </w:r>
      <w:r>
        <w:rPr>
          <w:rFonts w:cs="Consolas" w:hAnsi="Consolas" w:eastAsia="Consolas" w:ascii="Consolas"/>
          <w:color w:val="000000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55"/>
        <w:ind w:left="420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terdafta</w:t>
      </w:r>
      <w:r>
        <w:rPr>
          <w:rFonts w:cs="Arial" w:hAnsi="Arial" w:eastAsia="Arial" w:ascii="Arial"/>
          <w:color w:val="172033"/>
          <w:spacing w:val="-11"/>
          <w:w w:val="100"/>
          <w:sz w:val="20"/>
          <w:szCs w:val="20"/>
        </w:rPr>
        <w:t>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312"/>
        <w:ind w:left="420" w:right="542" w:hanging="222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Respons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sukses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berisi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confirmation_token</w:t>
      </w:r>
      <w:r>
        <w:rPr>
          <w:rFonts w:cs="Consolas" w:hAnsi="Consolas" w:eastAsia="Consolas" w:ascii="Consolas"/>
          <w:color w:val="113B72"/>
          <w:spacing w:val="4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berlaku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300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detik.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Minta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persetujuan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pengguna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sebelum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melanjutkan;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jangan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tampilkan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token.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7"/>
        <w:ind w:left="198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Kirim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POST</w:t>
      </w:r>
      <w:r>
        <w:rPr>
          <w:rFonts w:cs="Consolas" w:hAnsi="Consolas" w:eastAsia="Consolas" w:ascii="Consolas"/>
          <w:color w:val="113B72"/>
          <w:spacing w:val="23"/>
          <w:w w:val="100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/api/sandbox/confirm</w:t>
      </w:r>
      <w:r>
        <w:rPr>
          <w:rFonts w:cs="Consolas" w:hAnsi="Consolas" w:eastAsia="Consolas" w:ascii="Consolas"/>
          <w:color w:val="113B72"/>
          <w:spacing w:val="5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domain</w:t>
      </w:r>
      <w:r>
        <w:rPr>
          <w:rFonts w:cs="Consolas" w:hAnsi="Consolas" w:eastAsia="Consolas" w:ascii="Consolas"/>
          <w:color w:val="113B72"/>
          <w:spacing w:val="-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5"/>
          <w:sz w:val="16"/>
          <w:szCs w:val="16"/>
        </w:rPr>
        <w:t>confirmation_token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98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mengonsumsi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token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konfirmasi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satu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kali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lalu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mengirim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HTTP</w:t>
      </w:r>
      <w:r>
        <w:rPr>
          <w:rFonts w:cs="Arial" w:hAnsi="Arial" w:eastAsia="Arial" w:ascii="Arial"/>
          <w:color w:val="172033"/>
          <w:spacing w:val="-3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302</w:t>
      </w:r>
      <w:r>
        <w:rPr>
          <w:rFonts w:cs="Consolas" w:hAnsi="Consolas" w:eastAsia="Consolas" w:ascii="Consolas"/>
          <w:color w:val="113B72"/>
          <w:spacing w:val="-19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JWT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0"/>
        <w:ind w:left="420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sandbox.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98"/>
      </w:pP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Backend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tetap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memverifikasi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JWT</w:t>
      </w:r>
      <w:r>
        <w:rPr>
          <w:rFonts w:cs="Arial" w:hAnsi="Arial" w:eastAsia="Arial" w:ascii="Arial"/>
          <w:color w:val="172033"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melalui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4"/>
          <w:sz w:val="16"/>
          <w:szCs w:val="16"/>
        </w:rPr>
        <w:t>/api/b2b/token-verify</w:t>
      </w:r>
      <w:r>
        <w:rPr>
          <w:rFonts w:cs="Arial" w:hAnsi="Arial" w:eastAsia="Arial" w:ascii="Arial"/>
          <w:color w:val="172033"/>
          <w:spacing w:val="0"/>
          <w:w w:val="104"/>
          <w:sz w:val="20"/>
          <w:szCs w:val="20"/>
        </w:rPr>
        <w:t>.</w:t>
      </w:r>
      <w:r>
        <w:rPr>
          <w:rFonts w:cs="Arial" w:hAnsi="Arial" w:eastAsia="Arial" w:ascii="Arial"/>
          <w:color w:val="172033"/>
          <w:spacing w:val="14"/>
          <w:w w:val="104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Response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sandbox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menambahkan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55"/>
        <w:ind w:left="420"/>
      </w:pP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"sandbox":</w:t>
      </w:r>
      <w:r>
        <w:rPr>
          <w:rFonts w:cs="Consolas" w:hAnsi="Consolas" w:eastAsia="Consolas" w:ascii="Consolas"/>
          <w:color w:val="113B72"/>
          <w:spacing w:val="49"/>
          <w:w w:val="100"/>
          <w:sz w:val="16"/>
          <w:szCs w:val="16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true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;</w:t>
      </w:r>
      <w:r>
        <w:rPr>
          <w:rFonts w:cs="Arial" w:hAnsi="Arial" w:eastAsia="Arial" w:ascii="Arial"/>
          <w:color w:val="172033"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JWT</w:t>
      </w:r>
      <w:r>
        <w:rPr>
          <w:rFonts w:cs="Arial" w:hAnsi="Arial" w:eastAsia="Arial" w:ascii="Arial"/>
          <w:color w:val="172033"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sandbox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berlaku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15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menit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memiliki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audience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345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POST</w:t>
      </w:r>
      <w:r>
        <w:rPr>
          <w:rFonts w:cs="Consolas" w:hAnsi="Consolas" w:eastAsia="Consolas" w:ascii="Consolas"/>
          <w:color w:val="172A45"/>
          <w:spacing w:val="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/api/sandbox/login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/>
        <w:ind w:left="345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 w:lineRule="auto" w:line="297"/>
        <w:ind w:left="512" w:right="6944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"username":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"qa-alias",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"password":</w:t>
      </w:r>
      <w:r>
        <w:rPr>
          <w:rFonts w:cs="Consolas" w:hAnsi="Consolas" w:eastAsia="Consolas" w:ascii="Consolas"/>
          <w:color w:val="172A45"/>
          <w:spacing w:val="10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"kode-akses-sandbox",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"domain":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"app.example.ac.id"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lineRule="exact" w:line="160"/>
        <w:ind w:left="345"/>
      </w:pPr>
      <w:r>
        <w:pict>
          <v:group style="position:absolute;margin-left:44.625pt;margin-top:-63.5974pt;width:505.324pt;height:147pt;mso-position-horizontal-relative:page;mso-position-vertical-relative:paragraph;z-index:-1597" coordorigin="892,-1272" coordsize="10106,2940">
            <v:shape style="position:absolute;left:922;top:-1257;width:10065;height:2910" coordorigin="922,-1257" coordsize="10065,2910" path="m922,1586l922,-1198,955,-1252,968,-1257,10929,-1257,10979,-1224,10987,-1198,10987,1594,10986,1603,10982,1611,10979,1620,10929,1653,968,1653,924,1603,922,1594,922,1586xe" filled="t" fillcolor="#F1F5FA" stroked="f">
              <v:path arrowok="t"/>
              <v:fill/>
            </v:shape>
            <v:shape style="position:absolute;left:900;top:-1264;width:10095;height:2925" coordorigin="900,-1264" coordsize="10095,2925" path="m10974,-1242l10973,-1242,10971,-1244,10965,-1249,10964,-1249,10959,-1254,10956,-1255,10941,-1262,10936,-1262,10920,-1264,975,-1264,935,-1252,944,-1249,960,-1244,967,-1249,10920,-1249,10963,-1231,10974,-1242xe" filled="t" fillcolor="#D9E3F0" stroked="f">
              <v:path arrowok="t"/>
              <v:fill/>
            </v:shape>
            <v:shape style="position:absolute;left:900;top:-1264;width:10095;height:2925" coordorigin="900,-1264" coordsize="10095,2925" path="m10938,1659l10940,1658,10957,1651,10958,1650,10964,1646,10968,1642,10973,1639,10974,1638,10963,1627,10962,1628,10958,1632,10947,1639,10940,1642,10920,1646,967,1646,960,1640,944,1646,934,1649,936,1650,939,1651,954,1658,959,1659,975,1661,10920,1661,10938,1659xe" filled="t" fillcolor="#D9E3F0" stroked="f">
              <v:path arrowok="t"/>
              <v:fill/>
            </v:shape>
            <v:shape style="position:absolute;left:900;top:-1264;width:10095;height:2925" coordorigin="900,-1264" coordsize="10095,2925" path="m10978,1632l10981,1628,10984,1624,10990,1611,10991,1608,10991,-1211,10986,-1226,10985,-1227,10981,-1232,10973,-1242,10962,-1232,10967,-1227,10967,-1226,10976,-1211,10977,-1210,10980,-1189,10980,1586,10980,1592,10975,1608,10974,1611,10965,1624,10962,1628,10973,1639,10978,1632xe" filled="t" fillcolor="#D9E3F0" stroked="f">
              <v:path arrowok="t"/>
              <v:fill/>
            </v:shape>
            <v:shape style="position:absolute;left:900;top:-1264;width:10095;height:2925" coordorigin="900,-1264" coordsize="10095,2925" path="m945,1646l960,1640,960,1640,959,1639,954,1628,952,1625,952,1622,947,1607,947,1604,945,1586,945,-1189,945,-1193,947,-1210,948,-1214,953,-1228,954,-1232,959,-1242,960,-1244,960,-1244,945,-1249,935,-1253,931,-1249,923,-1244,922,-1242,913,-1232,911,-1228,904,-1214,903,-1210,900,-1193,900,-1189,900,1586,902,1604,903,1607,909,1622,912,1625,914,1628,922,1639,923,1640,931,1646,935,1649,945,1646xe" filled="t" fillcolor="#2470B8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5"/>
        <w:ind w:left="345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POST</w:t>
      </w:r>
      <w:r>
        <w:rPr>
          <w:rFonts w:cs="Consolas" w:hAnsi="Consolas" w:eastAsia="Consolas" w:ascii="Consolas"/>
          <w:color w:val="172A45"/>
          <w:spacing w:val="4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/api/sandbox/confirm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34"/>
        <w:ind w:left="345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spacing w:before="49" w:lineRule="auto" w:line="287"/>
        <w:ind w:left="512" w:right="6275"/>
      </w:pP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"domain":</w:t>
      </w:r>
      <w:r>
        <w:rPr>
          <w:rFonts w:cs="Consolas" w:hAnsi="Consolas" w:eastAsia="Consolas" w:ascii="Consolas"/>
          <w:color w:val="172A45"/>
          <w:spacing w:val="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"app.example.ac.id",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0"/>
          <w:sz w:val="15"/>
          <w:szCs w:val="15"/>
        </w:rPr>
        <w:t>"confirmation_token":</w:t>
      </w:r>
      <w:r>
        <w:rPr>
          <w:rFonts w:cs="Consolas" w:hAnsi="Consolas" w:eastAsia="Consolas" w:ascii="Consolas"/>
          <w:color w:val="172A45"/>
          <w:spacing w:val="18"/>
          <w:w w:val="100"/>
          <w:sz w:val="15"/>
          <w:szCs w:val="15"/>
        </w:rPr>
        <w:t> </w:t>
      </w: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"&lt;token-sementara&gt;"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rFonts w:cs="Consolas" w:hAnsi="Consolas" w:eastAsia="Consolas" w:ascii="Consolas"/>
          <w:sz w:val="15"/>
          <w:szCs w:val="15"/>
        </w:rPr>
        <w:jc w:val="left"/>
        <w:ind w:left="345"/>
      </w:pPr>
      <w:r>
        <w:rPr>
          <w:rFonts w:cs="Consolas" w:hAnsi="Consolas" w:eastAsia="Consolas" w:ascii="Consolas"/>
          <w:color w:val="172A45"/>
          <w:spacing w:val="0"/>
          <w:w w:val="101"/>
          <w:sz w:val="15"/>
          <w:szCs w:val="15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15"/>
          <w:szCs w:val="15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38" w:lineRule="auto" w:line="312"/>
        <w:ind w:left="120" w:right="80"/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Kredensial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sandbox,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confirmation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token,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JWT</w:t>
      </w:r>
      <w:r>
        <w:rPr>
          <w:rFonts w:cs="Arial" w:hAnsi="Arial" w:eastAsia="Arial" w:ascii="Arial"/>
          <w:color w:val="526179"/>
          <w:spacing w:val="-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sandbox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adalah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rahasia.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Jangan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masukkan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ke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log,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analytics,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URL</w:t>
      </w:r>
      <w:r>
        <w:rPr>
          <w:rFonts w:cs="Arial" w:hAnsi="Arial" w:eastAsia="Arial" w:ascii="Arial"/>
          <w:color w:val="526179"/>
          <w:spacing w:val="-6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buatan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aplikasi,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atau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dokumentasi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yang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berisi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nilai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nyata.</w:t>
      </w:r>
      <w:r>
        <w:rPr>
          <w:rFonts w:cs="Arial" w:hAnsi="Arial" w:eastAsia="Arial" w:ascii="Arial"/>
          <w:color w:val="526179"/>
          <w:spacing w:val="-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-19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ampilkan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penanda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b/>
          <w:color w:val="526179"/>
          <w:spacing w:val="0"/>
          <w:w w:val="100"/>
          <w:sz w:val="17"/>
          <w:szCs w:val="17"/>
        </w:rPr>
        <w:t>SANDBOX</w:t>
      </w:r>
      <w:r>
        <w:rPr>
          <w:rFonts w:cs="Arial" w:hAnsi="Arial" w:eastAsia="Arial" w:ascii="Arial"/>
          <w:b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b/>
          <w:color w:val="526179"/>
          <w:spacing w:val="0"/>
          <w:w w:val="100"/>
          <w:sz w:val="17"/>
          <w:szCs w:val="17"/>
        </w:rPr>
        <w:t>/</w:t>
      </w:r>
      <w:r>
        <w:rPr>
          <w:rFonts w:cs="Arial" w:hAnsi="Arial" w:eastAsia="Arial" w:ascii="Arial"/>
          <w:b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b/>
          <w:color w:val="526179"/>
          <w:spacing w:val="0"/>
          <w:w w:val="100"/>
          <w:sz w:val="17"/>
          <w:szCs w:val="17"/>
        </w:rPr>
        <w:t>DEVELOPMENT</w:t>
      </w:r>
      <w:r>
        <w:rPr>
          <w:rFonts w:cs="Arial" w:hAnsi="Arial" w:eastAsia="Arial" w:ascii="Arial"/>
          <w:b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pada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aplikasi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bila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sandbox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diterima.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ind w:left="120"/>
      </w:pPr>
      <w:r>
        <w:pict>
          <v:group style="position:absolute;margin-left:45pt;margin-top:26.4458pt;width:504.75pt;height:0pt;mso-position-horizontal-relative:page;mso-position-vertical-relative:paragraph;z-index:-1596" coordorigin="900,529" coordsize="10095,0">
            <v:shape style="position:absolute;left:900;top:529;width:10095;height:0" coordorigin="900,529" coordsize="10095,0" path="m10991,529l900,529e" filled="f" stroked="t" strokeweight="1.6pt" strokecolor="#D6E4F5">
              <v:path arrowok="t"/>
            </v:shape>
            <v:shape style="position:absolute;left:900;top:529;width:10095;height:0" coordorigin="900,529" coordsize="10095,0" path="m900,529l10991,529e" filled="f" stroked="t" strokeweight="1.6pt" strokecolor="#D6E4F5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9.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Checklist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sebelum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34"/>
          <w:szCs w:val="34"/>
        </w:rPr>
        <w:t>go-live</w:t>
      </w:r>
      <w:r>
        <w:rPr>
          <w:rFonts w:cs="Arial" w:hAnsi="Arial" w:eastAsia="Arial" w:ascii="Arial"/>
          <w:color w:val="000000"/>
          <w:spacing w:val="0"/>
          <w:w w:val="100"/>
          <w:sz w:val="34"/>
          <w:szCs w:val="34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344"/>
        <w:ind w:left="420" w:right="2327"/>
      </w:pPr>
      <w:r>
        <w:pict>
          <v:group style="position:absolute;margin-left:48.75pt;margin-top:4.87988pt;width:3pt;height:2.99925pt;mso-position-horizontal-relative:page;mso-position-vertical-relative:paragraph;z-index:-1595" coordorigin="975,98" coordsize="60,60">
            <v:shape style="position:absolute;left:975;top:98;width:60;height:60" coordorigin="975,98" coordsize="60,60" path="m1035,128l1035,132,1034,135,1033,139,1031,143,1029,146,1023,152,1020,154,1016,155,1013,157,1009,158,1001,158,997,157,994,155,990,154,987,152,981,146,979,143,977,139,976,135,975,132,975,124,976,120,977,116,979,112,981,109,987,104,990,101,994,100,997,98,1001,98,1009,98,1013,98,1016,100,1020,101,1023,104,1029,109,1031,112,1033,116,1034,120,1035,124,1035,128xe" filled="t" fillcolor="#172033" stroked="f">
              <v:path arrowok="t"/>
              <v:fill/>
            </v:shape>
            <w10:wrap type="none"/>
          </v:group>
        </w:pict>
      </w:r>
      <w:r>
        <w:pict>
          <v:group style="position:absolute;margin-left:48.75pt;margin-top:21.3799pt;width:3pt;height:2.99925pt;mso-position-horizontal-relative:page;mso-position-vertical-relative:paragraph;z-index:-1594" coordorigin="975,428" coordsize="60,60">
            <v:shape style="position:absolute;left:975;top:428;width:60;height:60" coordorigin="975,428" coordsize="60,60" path="m1035,458l1035,462,1034,465,1033,469,1031,473,1029,476,1023,482,1020,484,1016,485,1013,487,1009,488,1001,488,997,487,994,485,990,484,987,482,981,476,979,473,977,469,976,465,975,462,975,454,976,450,977,446,979,442,981,439,987,434,990,431,994,430,997,428,1001,428,1009,428,1013,428,1016,430,1020,431,1023,434,1029,439,1031,442,1033,446,1034,450,1035,454,1035,458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Domain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HTTPS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sudah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didaftarkan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cocok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konfigurasi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URL</w:t>
      </w:r>
      <w:r>
        <w:rPr>
          <w:rFonts w:cs="Arial" w:hAnsi="Arial" w:eastAsia="Arial" w:ascii="Arial"/>
          <w:color w:val="172033"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production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development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sudah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dikonfirmasi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untuk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8"/>
        <w:ind w:left="420"/>
      </w:pPr>
      <w:r>
        <w:pict>
          <v:group style="position:absolute;margin-left:48.75pt;margin-top:5.77988pt;width:3pt;height:2.99925pt;mso-position-horizontal-relative:page;mso-position-vertical-relative:paragraph;z-index:-1593" coordorigin="975,116" coordsize="60,60">
            <v:shape style="position:absolute;left:975;top:116;width:60;height:60" coordorigin="975,116" coordsize="60,60" path="m1035,146l1035,150,1034,153,1033,157,1031,161,1029,164,1023,170,1020,172,1016,173,1013,175,1009,176,1001,176,997,175,994,173,990,172,987,170,981,164,979,161,977,157,976,153,975,150,975,142,976,138,977,134,979,130,981,127,987,122,990,119,994,118,997,116,1001,116,1009,116,1013,116,1016,118,1020,119,1023,122,1029,127,1031,130,1033,134,1034,138,1035,142,1035,146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Login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langsung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masuk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SSO;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tidak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meminta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password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SSO.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344"/>
        <w:ind w:left="420" w:right="2374"/>
      </w:pPr>
      <w:r>
        <w:pict>
          <v:group style="position:absolute;margin-left:48.75pt;margin-top:4.87988pt;width:3pt;height:2.99925pt;mso-position-horizontal-relative:page;mso-position-vertical-relative:paragraph;z-index:-1592" coordorigin="975,98" coordsize="60,60">
            <v:shape style="position:absolute;left:975;top:98;width:60;height:60" coordorigin="975,98" coordsize="60,60" path="m1035,128l1035,132,1034,135,1033,139,1031,143,1029,146,1023,152,1020,154,1016,155,1013,157,1009,158,1001,158,997,157,994,155,990,154,987,152,981,146,979,143,977,139,976,135,975,132,975,124,976,120,977,116,979,112,981,109,987,104,990,101,994,100,997,98,1001,98,1009,98,1013,98,1016,100,1020,101,1023,104,1029,109,1031,112,1033,116,1034,120,1035,124,1035,128xe" filled="t" fillcolor="#172033" stroked="f">
              <v:path arrowok="t"/>
              <v:fill/>
            </v:shape>
            <w10:wrap type="none"/>
          </v:group>
        </w:pict>
      </w:r>
      <w:r>
        <w:pict>
          <v:group style="position:absolute;margin-left:48.75pt;margin-top:21.3799pt;width:3pt;height:2.99925pt;mso-position-horizontal-relative:page;mso-position-vertical-relative:paragraph;z-index:-1591" coordorigin="975,428" coordsize="60,60">
            <v:shape style="position:absolute;left:975;top:428;width:60;height:60" coordorigin="975,428" coordsize="60,60" path="m1035,458l1035,462,1034,465,1033,469,1031,473,1029,476,1023,482,1020,484,1016,485,1013,487,1009,488,1001,488,997,487,994,485,990,484,987,482,981,476,979,473,977,469,976,465,975,462,975,454,976,450,977,446,979,442,981,439,987,434,990,431,994,430,997,428,1001,428,1009,428,1013,428,1016,430,1020,431,1023,434,1029,439,1031,442,1033,446,1034,450,1035,454,1035,458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Callback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mengambil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token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backend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memanggil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token-verify</w:t>
      </w:r>
      <w:r>
        <w:rPr>
          <w:rFonts w:cs="Consolas" w:hAnsi="Consolas" w:eastAsia="Consolas" w:ascii="Consolas"/>
          <w:color w:val="113B72"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melalui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HTTPS.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Hanya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respons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Consolas" w:hAnsi="Consolas" w:eastAsia="Consolas" w:ascii="Consolas"/>
          <w:color w:val="113B72"/>
          <w:spacing w:val="0"/>
          <w:w w:val="100"/>
          <w:sz w:val="16"/>
          <w:szCs w:val="16"/>
        </w:rPr>
        <w:t>200</w:t>
      </w:r>
      <w:r>
        <w:rPr>
          <w:rFonts w:cs="Consolas" w:hAnsi="Consolas" w:eastAsia="Consolas" w:ascii="Consolas"/>
          <w:color w:val="113B72"/>
          <w:spacing w:val="-19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terverifikasi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membuat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lokal.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8"/>
        <w:ind w:left="420"/>
      </w:pPr>
      <w:r>
        <w:pict>
          <v:group style="position:absolute;margin-left:48.75pt;margin-top:5.77988pt;width:3pt;height:2.99925pt;mso-position-horizontal-relative:page;mso-position-vertical-relative:paragraph;z-index:-1590" coordorigin="975,116" coordsize="60,60">
            <v:shape style="position:absolute;left:975;top:116;width:60;height:60" coordorigin="975,116" coordsize="60,60" path="m1035,146l1035,150,1034,153,1033,157,1031,161,1029,164,1023,170,1020,172,1016,173,1013,175,1009,176,1001,176,997,175,994,173,990,172,987,170,981,164,979,161,977,157,976,153,975,150,975,142,976,138,977,134,979,130,981,127,987,122,990,119,994,118,997,116,1001,116,1009,116,1013,116,1016,118,1020,119,1023,122,1029,127,1031,130,1033,134,1034,138,1035,142,1035,146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401,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timeout,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5xx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tidak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menghasilkan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ditangani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dengan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aman.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360"/>
        <w:ind w:left="420" w:right="1771"/>
      </w:pPr>
      <w:r>
        <w:pict>
          <v:group style="position:absolute;margin-left:48.75pt;margin-top:4.87988pt;width:3pt;height:2.99925pt;mso-position-horizontal-relative:page;mso-position-vertical-relative:paragraph;z-index:-1589" coordorigin="975,98" coordsize="60,60">
            <v:shape style="position:absolute;left:975;top:98;width:60;height:60" coordorigin="975,98" coordsize="60,60" path="m1035,128l1035,132,1034,135,1033,139,1031,143,1029,146,1023,152,1020,154,1016,155,1013,157,1009,158,1001,158,997,157,994,155,990,154,987,152,981,146,979,143,977,139,976,135,975,132,975,124,976,120,977,116,979,112,981,109,987,104,990,101,994,100,997,98,1001,98,1009,98,1013,98,1016,100,1020,101,1023,104,1029,109,1031,112,1033,116,1034,120,1035,124,1035,128xe" filled="t" fillcolor="#172033" stroked="f">
              <v:path arrowok="t"/>
              <v:fill/>
            </v:shape>
            <w10:wrap type="none"/>
          </v:group>
        </w:pict>
      </w:r>
      <w:r>
        <w:pict>
          <v:group style="position:absolute;margin-left:48.75pt;margin-top:22.1299pt;width:3pt;height:2.99925pt;mso-position-horizontal-relative:page;mso-position-vertical-relative:paragraph;z-index:-1588" coordorigin="975,443" coordsize="60,60">
            <v:shape style="position:absolute;left:975;top:443;width:60;height:60" coordorigin="975,443" coordsize="60,60" path="m1035,473l1035,477,1034,480,1033,484,1031,488,1029,491,1023,497,1020,499,1016,500,1013,502,1009,503,1001,503,997,502,994,500,990,499,987,497,981,491,979,488,977,484,976,480,975,477,975,469,976,465,977,461,979,457,981,454,987,449,990,446,994,445,997,443,1001,443,1009,443,1013,443,1016,445,1020,446,1023,449,1029,454,1031,457,1033,461,1034,465,1035,469,1035,473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-22"/>
          <w:w w:val="100"/>
          <w:sz w:val="20"/>
          <w:szCs w:val="20"/>
        </w:rPr>
        <w:t>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oken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query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disamarkan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dari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log,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tidak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disimpan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browse</w:t>
      </w:r>
      <w:r>
        <w:rPr>
          <w:rFonts w:cs="Arial" w:hAnsi="Arial" w:eastAsia="Arial" w:ascii="Arial"/>
          <w:color w:val="172033"/>
          <w:spacing w:val="-11"/>
          <w:w w:val="100"/>
          <w:sz w:val="20"/>
          <w:szCs w:val="20"/>
        </w:rPr>
        <w:t>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segera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dihapus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dari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URL.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Cookie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lokal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memiliki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atribut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keamanan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sesuai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arsitektur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00"/>
        <w:ind w:left="420"/>
      </w:pPr>
      <w:r>
        <w:pict>
          <v:group style="position:absolute;margin-left:48.75pt;margin-top:4.29492pt;width:3pt;height:2.99925pt;mso-position-horizontal-relative:page;mso-position-vertical-relative:paragraph;z-index:-1587" coordorigin="975,86" coordsize="60,60">
            <v:shape style="position:absolute;left:975;top:86;width:60;height:60" coordorigin="975,86" coordsize="60,60" path="m1035,116l1035,120,1034,124,1033,127,1031,131,1029,134,1023,140,1020,142,1016,144,1013,145,1009,146,1001,146,997,145,994,144,990,142,987,140,981,134,979,131,977,127,976,124,975,120,975,112,976,108,977,104,979,101,981,97,987,92,990,90,994,88,997,87,1001,86,1009,86,1013,87,1016,88,1020,90,1023,92,1029,97,1031,101,1033,104,1034,108,1035,112,1035,116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Aplikasi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hanya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menyimpan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field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profil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minimum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yang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dibutuhkan.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420"/>
      </w:pPr>
      <w:r>
        <w:pict>
          <v:group style="position:absolute;margin-left:48.75pt;margin-top:4.87988pt;width:3pt;height:2.99925pt;mso-position-horizontal-relative:page;mso-position-vertical-relative:paragraph;z-index:-1586" coordorigin="975,98" coordsize="60,60">
            <v:shape style="position:absolute;left:975;top:98;width:60;height:60" coordorigin="975,98" coordsize="60,60" path="m1035,128l1035,132,1034,135,1033,139,1031,143,1029,146,1023,152,1020,154,1016,155,1013,157,1009,158,1001,158,997,157,994,155,990,154,987,152,981,146,979,143,977,139,976,135,975,132,975,124,976,120,977,116,979,112,981,109,987,104,990,101,994,100,997,98,1001,98,1009,98,1013,98,1016,100,1020,101,1023,104,1029,109,1031,112,1033,116,1034,120,1035,124,1035,128xe" filled="t" fillcolor="#17203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Uji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HRMS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mahasiswa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dilakukan;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field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nullable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dan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array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kosong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color w:val="172033"/>
          <w:spacing w:val="0"/>
          <w:w w:val="100"/>
          <w:sz w:val="20"/>
          <w:szCs w:val="20"/>
        </w:rPr>
        <w:t>ditangani.</w:t>
      </w:r>
      <w:r>
        <w:rPr>
          <w:rFonts w:cs="Arial" w:hAnsi="Arial" w:eastAsia="Arial" w:ascii="Arial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20"/>
      </w:pP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Referensi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0F2A54"/>
          <w:spacing w:val="0"/>
          <w:w w:val="100"/>
          <w:sz w:val="24"/>
          <w:szCs w:val="24"/>
        </w:rPr>
        <w:t>kontrak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ind w:left="420"/>
      </w:pPr>
      <w:r>
        <w:pict>
          <v:group style="position:absolute;margin-left:50.25pt;margin-top:4.9729pt;width:2.25pt;height:2.25pt;mso-position-horizontal-relative:page;mso-position-vertical-relative:paragraph;z-index:-1585" coordorigin="1005,99" coordsize="45,45">
            <v:shape style="position:absolute;left:1005;top:99;width:45;height:45" coordorigin="1005,99" coordsize="45,45" path="m1050,122l1049,128,1047,133,1043,138,1039,142,1033,144,1027,144,1022,144,1016,142,1012,138,1008,133,1006,128,1005,122,1005,119,1007,113,1009,108,1014,104,1019,101,1025,99,1030,99,1036,101,1041,104,1046,108,1048,113,1050,119,1050,122xe" filled="t" fillcolor="#526179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13B72"/>
          <w:w w:val="105"/>
          <w:sz w:val="16"/>
          <w:szCs w:val="16"/>
        </w:rPr>
        <w:t>sso-api/docs/token-verify.md</w:t>
      </w:r>
      <w:r>
        <w:rPr>
          <w:rFonts w:cs="Consolas" w:hAnsi="Consolas" w:eastAsia="Consolas" w:ascii="Consolas"/>
          <w:color w:val="113B72"/>
          <w:spacing w:val="-4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—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alur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callback,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endpoint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verifikasi,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skema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response.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ind w:left="420"/>
      </w:pPr>
      <w:r>
        <w:pict>
          <v:group style="position:absolute;margin-left:50.25pt;margin-top:4.9729pt;width:2.25pt;height:2.25pt;mso-position-horizontal-relative:page;mso-position-vertical-relative:paragraph;z-index:-1584" coordorigin="1005,99" coordsize="45,45">
            <v:shape style="position:absolute;left:1005;top:99;width:45;height:45" coordorigin="1005,99" coordsize="45,45" path="m1050,122l1049,128,1047,133,1043,138,1039,142,1033,144,1027,144,1022,144,1016,142,1012,138,1008,133,1006,128,1005,122,1005,119,1007,113,1009,108,1014,104,1019,101,1025,99,1030,99,1036,101,1041,104,1046,108,1048,113,1050,119,1050,122xe" filled="t" fillcolor="#526179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13B72"/>
          <w:w w:val="105"/>
          <w:sz w:val="16"/>
          <w:szCs w:val="16"/>
        </w:rPr>
        <w:t>sso-api/src/modules/auth-b2b/auth-b2b.dto.ts</w:t>
      </w:r>
      <w:r>
        <w:rPr>
          <w:rFonts w:cs="Consolas" w:hAnsi="Consolas" w:eastAsia="Consolas" w:ascii="Consolas"/>
          <w:color w:val="113B72"/>
          <w:spacing w:val="-4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—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526179"/>
          <w:spacing w:val="-3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response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field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berserta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tipe/nullabilit</w:t>
      </w:r>
      <w:r>
        <w:rPr>
          <w:rFonts w:cs="Arial" w:hAnsi="Arial" w:eastAsia="Arial" w:ascii="Arial"/>
          <w:color w:val="526179"/>
          <w:spacing w:val="-13"/>
          <w:w w:val="100"/>
          <w:sz w:val="17"/>
          <w:szCs w:val="17"/>
        </w:rPr>
        <w:t>y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ind w:left="420"/>
      </w:pPr>
      <w:r>
        <w:pict>
          <v:group style="position:absolute;margin-left:50.25pt;margin-top:4.9729pt;width:2.25pt;height:2.25pt;mso-position-horizontal-relative:page;mso-position-vertical-relative:paragraph;z-index:-1583" coordorigin="1005,99" coordsize="45,45">
            <v:shape style="position:absolute;left:1005;top:99;width:45;height:45" coordorigin="1005,99" coordsize="45,45" path="m1050,122l1049,128,1047,133,1043,138,1039,142,1033,144,1027,144,1022,144,1016,142,1012,138,1008,133,1006,128,1005,122,1005,119,1007,113,1009,108,1014,104,1019,101,1025,99,1030,99,1036,101,1041,104,1046,108,1048,113,1050,119,1050,122xe" filled="t" fillcolor="#526179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13B72"/>
          <w:w w:val="105"/>
          <w:sz w:val="16"/>
          <w:szCs w:val="16"/>
        </w:rPr>
        <w:t>sso-api/src/modules/auth-b2b/token-info.controller.ts</w:t>
      </w:r>
      <w:r>
        <w:rPr>
          <w:rFonts w:cs="Consolas" w:hAnsi="Consolas" w:eastAsia="Consolas" w:ascii="Consolas"/>
          <w:color w:val="113B72"/>
          <w:spacing w:val="-4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—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perilaku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validasi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token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pemanggilan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sumber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data.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ind w:left="420"/>
      </w:pPr>
      <w:r>
        <w:pict>
          <v:group style="position:absolute;margin-left:50.25pt;margin-top:4.9729pt;width:2.25pt;height:2.25pt;mso-position-horizontal-relative:page;mso-position-vertical-relative:paragraph;z-index:-1582" coordorigin="1005,99" coordsize="45,45">
            <v:shape style="position:absolute;left:1005;top:99;width:45;height:45" coordorigin="1005,99" coordsize="45,45" path="m1050,122l1049,128,1047,133,1043,138,1039,142,1033,144,1027,144,1022,144,1016,142,1012,138,1008,133,1006,128,1005,122,1005,119,1007,113,1009,108,1014,104,1019,101,1025,99,1030,99,1036,101,1041,104,1046,108,1048,113,1050,119,1050,122xe" filled="t" fillcolor="#526179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13B72"/>
          <w:w w:val="105"/>
          <w:sz w:val="16"/>
          <w:szCs w:val="16"/>
        </w:rPr>
        <w:t>sso-api/docs/frontend/sandbox-login-frontend.md</w:t>
      </w:r>
      <w:r>
        <w:rPr>
          <w:rFonts w:cs="Consolas" w:hAnsi="Consolas" w:eastAsia="Consolas" w:ascii="Consolas"/>
          <w:color w:val="113B72"/>
          <w:spacing w:val="-4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modul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sandbox</w:t>
      </w:r>
      <w:r>
        <w:rPr>
          <w:rFonts w:cs="Arial" w:hAnsi="Arial" w:eastAsia="Arial" w:ascii="Arial"/>
          <w:color w:val="526179"/>
          <w:spacing w:val="-9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—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alur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sandbox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opsional.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ind w:left="420"/>
        <w:sectPr>
          <w:pgMar w:header="0" w:footer="0" w:top="880" w:bottom="280" w:left="780" w:right="880"/>
          <w:headerReference w:type="default" r:id="rId14"/>
          <w:pgSz w:w="11900" w:h="16840"/>
        </w:sectPr>
      </w:pPr>
      <w:r>
        <w:pict>
          <v:group style="position:absolute;margin-left:50.25pt;margin-top:4.9729pt;width:2.25pt;height:2.25pt;mso-position-horizontal-relative:page;mso-position-vertical-relative:paragraph;z-index:-1581" coordorigin="1005,99" coordsize="45,45">
            <v:shape style="position:absolute;left:1005;top:99;width:45;height:45" coordorigin="1005,99" coordsize="45,45" path="m1050,122l1049,128,1047,133,1043,138,1039,142,1033,144,1027,144,1022,144,1016,142,1012,138,1008,133,1006,128,1005,122,1006,116,1008,111,1012,106,1016,102,1022,100,1027,99,1033,100,1039,102,1043,106,1047,111,1049,116,1050,122xe" filled="t" fillcolor="#526179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113B72"/>
          <w:w w:val="105"/>
          <w:sz w:val="16"/>
          <w:szCs w:val="16"/>
        </w:rPr>
        <w:t>sso-frontend/npm-package/button-sso/README.md</w:t>
      </w:r>
      <w:r>
        <w:rPr>
          <w:rFonts w:cs="Consolas" w:hAnsi="Consolas" w:eastAsia="Consolas" w:ascii="Consolas"/>
          <w:color w:val="113B72"/>
          <w:spacing w:val="-4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—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tombol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login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opsional.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82"/>
        <w:ind w:left="120"/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Jika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kontrak</w:t>
      </w:r>
      <w:r>
        <w:rPr>
          <w:rFonts w:cs="Arial" w:hAnsi="Arial" w:eastAsia="Arial" w:ascii="Arial"/>
          <w:color w:val="526179"/>
          <w:spacing w:val="-9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API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berubah,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perbarui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panduan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ini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dari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526179"/>
          <w:spacing w:val="-3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O/OpenAPI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terbaru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lakukan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pengujian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integrasi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pada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setiap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base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URL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59"/>
        <w:ind w:left="120"/>
      </w:pP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yang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526179"/>
          <w:spacing w:val="0"/>
          <w:w w:val="100"/>
          <w:sz w:val="17"/>
          <w:szCs w:val="17"/>
        </w:rPr>
        <w:t>didukung.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sectPr>
      <w:pgMar w:header="0" w:footer="0" w:top="880" w:bottom="280" w:left="780" w:right="1140"/>
      <w:headerReference w:type="default" r:id="rId15"/>
      <w:pgSz w:w="11900" w:h="16840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45pt;margin-top:73.5pt;width:504.75pt;height:0pt;mso-position-horizontal-relative:page;mso-position-vertical-relative:page;z-index:-1626" coordorigin="900,1470" coordsize="10095,0">
          <v:shape style="position:absolute;left:900;top:1470;width:10095;height:0" coordorigin="900,1470" coordsize="10095,0" path="m10991,1470l900,1470e" filled="f" stroked="t" strokeweight="1.6pt" strokecolor="#D6E4F5">
            <v:path arrowok="t"/>
          </v:shape>
          <v:shape style="position:absolute;left:900;top:1470;width:10095;height:0" coordorigin="900,1470" coordsize="10095,0" path="m900,1470l10991,1470e" filled="f" stroked="t" strokeweight="1.6pt" strokecolor="#D6E4F5">
            <v:path arrowok="t"/>
          </v:shape>
          <w10:wrap type="none"/>
        </v:group>
      </w:pict>
    </w:r>
    <w:r>
      <w:pict>
        <v:shape type="#_x0000_t202" style="position:absolute;margin-left:44pt;margin-top:48.9787pt;width:182.397pt;height:18.995pt;mso-position-horizontal-relative:page;mso-position-vertical-relative:page;z-index:-162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34"/>
                    <w:szCs w:val="34"/>
                  </w:rPr>
                  <w:jc w:val="left"/>
                  <w:spacing w:lineRule="exact" w:line="360"/>
                  <w:ind w:left="20" w:right="-51"/>
                </w:pP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1.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Ringkasan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integrasi</w:t>
                </w:r>
                <w:r>
                  <w:rPr>
                    <w:rFonts w:cs="Arial" w:hAnsi="Arial" w:eastAsia="Arial" w:ascii="Arial"/>
                    <w:color w:val="000000"/>
                    <w:spacing w:val="0"/>
                    <w:w w:val="100"/>
                    <w:sz w:val="34"/>
                    <w:szCs w:val="3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45pt;margin-top:73.5pt;width:504.75pt;height:0pt;mso-position-horizontal-relative:page;mso-position-vertical-relative:page;z-index:-1624" coordorigin="900,1470" coordsize="10095,0">
          <v:shape style="position:absolute;left:900;top:1470;width:10095;height:0" coordorigin="900,1470" coordsize="10095,0" path="m10991,1470l900,1470e" filled="f" stroked="t" strokeweight="1.6pt" strokecolor="#D6E4F5">
            <v:path arrowok="t"/>
          </v:shape>
          <v:shape style="position:absolute;left:900;top:1470;width:10095;height:0" coordorigin="900,1470" coordsize="10095,0" path="m900,1470l10991,1470e" filled="f" stroked="t" strokeweight="1.6pt" strokecolor="#D6E4F5">
            <v:path arrowok="t"/>
          </v:shape>
          <w10:wrap type="none"/>
        </v:group>
      </w:pict>
    </w:r>
    <w:r>
      <w:pict>
        <v:shape type="#_x0000_t202" style="position:absolute;margin-left:44pt;margin-top:48.9787pt;width:249.124pt;height:18.995pt;mso-position-horizontal-relative:page;mso-position-vertical-relative:page;z-index:-162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34"/>
                    <w:szCs w:val="34"/>
                  </w:rPr>
                  <w:jc w:val="left"/>
                  <w:spacing w:lineRule="exact" w:line="360"/>
                  <w:ind w:left="20" w:right="-51"/>
                </w:pP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2.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URL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-6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dan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cara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memulai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login</w:t>
                </w:r>
                <w:r>
                  <w:rPr>
                    <w:rFonts w:cs="Arial" w:hAnsi="Arial" w:eastAsia="Arial" w:ascii="Arial"/>
                    <w:color w:val="000000"/>
                    <w:spacing w:val="0"/>
                    <w:w w:val="100"/>
                    <w:sz w:val="34"/>
                    <w:szCs w:val="3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45pt;margin-top:73.5pt;width:504.75pt;height:0pt;mso-position-horizontal-relative:page;mso-position-vertical-relative:page;z-index:-1622" coordorigin="900,1470" coordsize="10095,0">
          <v:shape style="position:absolute;left:900;top:1470;width:10095;height:0" coordorigin="900,1470" coordsize="10095,0" path="m10991,1470l900,1470e" filled="f" stroked="t" strokeweight="1.6pt" strokecolor="#D6E4F5">
            <v:path arrowok="t"/>
          </v:shape>
          <v:shape style="position:absolute;left:900;top:1470;width:10095;height:0" coordorigin="900,1470" coordsize="10095,0" path="m900,1470l10991,1470e" filled="f" stroked="t" strokeweight="1.6pt" strokecolor="#D6E4F5">
            <v:path arrowok="t"/>
          </v:shape>
          <w10:wrap type="none"/>
        </v:group>
      </w:pict>
    </w:r>
    <w:r>
      <w:pict>
        <v:shape type="#_x0000_t202" style="position:absolute;margin-left:44pt;margin-top:48.9787pt;width:254.203pt;height:18.995pt;mso-position-horizontal-relative:page;mso-position-vertical-relative:page;z-index:-162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34"/>
                    <w:szCs w:val="34"/>
                  </w:rPr>
                  <w:jc w:val="left"/>
                  <w:spacing w:lineRule="exact" w:line="360"/>
                  <w:ind w:left="20" w:right="-51"/>
                </w:pP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3.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Callback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dan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verifikasi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token</w:t>
                </w:r>
                <w:r>
                  <w:rPr>
                    <w:rFonts w:cs="Arial" w:hAnsi="Arial" w:eastAsia="Arial" w:ascii="Arial"/>
                    <w:color w:val="000000"/>
                    <w:spacing w:val="0"/>
                    <w:w w:val="100"/>
                    <w:sz w:val="34"/>
                    <w:szCs w:val="3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45pt;margin-top:73.5pt;width:504.75pt;height:0pt;mso-position-horizontal-relative:page;mso-position-vertical-relative:page;z-index:-1620" coordorigin="900,1470" coordsize="10095,0">
          <v:shape style="position:absolute;left:900;top:1470;width:10095;height:0" coordorigin="900,1470" coordsize="10095,0" path="m10991,1470l900,1470e" filled="f" stroked="t" strokeweight="1.6pt" strokecolor="#D6E4F5">
            <v:path arrowok="t"/>
          </v:shape>
          <v:shape style="position:absolute;left:900;top:1470;width:10095;height:0" coordorigin="900,1470" coordsize="10095,0" path="m900,1470l10991,1470e" filled="f" stroked="t" strokeweight="1.6pt" strokecolor="#D6E4F5">
            <v:path arrowok="t"/>
          </v:shape>
          <w10:wrap type="none"/>
        </v:group>
      </w:pict>
    </w:r>
    <w:r>
      <w:pict>
        <v:shape type="#_x0000_t202" style="position:absolute;margin-left:44pt;margin-top:48.9787pt;width:225.537pt;height:18.995pt;mso-position-horizontal-relative:page;mso-position-vertical-relative:page;z-index:-1619" filled="f" stroked="f">
          <v:textbox inset="0,0,0,0">
            <w:txbxContent>
              <w:p>
                <w:pPr>
                  <w:rPr>
                    <w:rFonts w:cs="Consolas" w:hAnsi="Consolas" w:eastAsia="Consolas" w:ascii="Consolas"/>
                    <w:sz w:val="16"/>
                    <w:szCs w:val="16"/>
                  </w:rPr>
                  <w:jc w:val="left"/>
                  <w:spacing w:lineRule="exact" w:line="360"/>
                  <w:ind w:left="20" w:right="-51"/>
                </w:pP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4.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Kontrak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response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Consolas" w:hAnsi="Consolas" w:eastAsia="Consolas" w:ascii="Consolas"/>
                    <w:b/>
                    <w:color w:val="113B72"/>
                    <w:spacing w:val="0"/>
                    <w:w w:val="105"/>
                    <w:sz w:val="16"/>
                    <w:szCs w:val="16"/>
                  </w:rPr>
                  <w:t>token-verify</w:t>
                </w:r>
                <w:r>
                  <w:rPr>
                    <w:rFonts w:cs="Consolas" w:hAnsi="Consolas" w:eastAsia="Consolas" w:ascii="Consolas"/>
                    <w:color w:val="000000"/>
                    <w:spacing w:val="0"/>
                    <w:w w:val="100"/>
                    <w:sz w:val="16"/>
                    <w:szCs w:val="1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45pt;margin-top:73.5pt;width:504.75pt;height:0pt;mso-position-horizontal-relative:page;mso-position-vertical-relative:page;z-index:-1618" coordorigin="900,1470" coordsize="10095,0">
          <v:shape style="position:absolute;left:900;top:1470;width:10095;height:0" coordorigin="900,1470" coordsize="10095,0" path="m10991,1470l900,1470e" filled="f" stroked="t" strokeweight="1.6pt" strokecolor="#D6E4F5">
            <v:path arrowok="t"/>
          </v:shape>
          <v:shape style="position:absolute;left:900;top:1470;width:10095;height:0" coordorigin="900,1470" coordsize="10095,0" path="m900,1470l10991,1470e" filled="f" stroked="t" strokeweight="1.6pt" strokecolor="#D6E4F5">
            <v:path arrowok="t"/>
          </v:shape>
          <w10:wrap type="none"/>
        </v:group>
      </w:pict>
    </w:r>
    <w:r>
      <w:pict>
        <v:shape type="#_x0000_t202" style="position:absolute;margin-left:44pt;margin-top:48.9787pt;width:189.949pt;height:18.995pt;mso-position-horizontal-relative:page;mso-position-vertical-relative:page;z-index:-161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34"/>
                    <w:szCs w:val="34"/>
                  </w:rPr>
                  <w:jc w:val="left"/>
                  <w:spacing w:lineRule="exact" w:line="360"/>
                  <w:ind w:left="20" w:right="-51"/>
                </w:pP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5.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Schema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detail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HRMS</w:t>
                </w:r>
                <w:r>
                  <w:rPr>
                    <w:rFonts w:cs="Arial" w:hAnsi="Arial" w:eastAsia="Arial" w:ascii="Arial"/>
                    <w:color w:val="000000"/>
                    <w:spacing w:val="0"/>
                    <w:w w:val="100"/>
                    <w:sz w:val="34"/>
                    <w:szCs w:val="3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45pt;margin-top:73.5pt;width:504.75pt;height:0pt;mso-position-horizontal-relative:page;mso-position-vertical-relative:page;z-index:-1616" coordorigin="900,1470" coordsize="10095,0">
          <v:shape style="position:absolute;left:900;top:1470;width:10095;height:0" coordorigin="900,1470" coordsize="10095,0" path="m10991,1470l900,1470e" filled="f" stroked="t" strokeweight="1.6pt" strokecolor="#D6E4F5">
            <v:path arrowok="t"/>
          </v:shape>
          <v:shape style="position:absolute;left:900;top:1470;width:10095;height:0" coordorigin="900,1470" coordsize="10095,0" path="m900,1470l10991,1470e" filled="f" stroked="t" strokeweight="1.6pt" strokecolor="#D6E4F5">
            <v:path arrowok="t"/>
          </v:shape>
          <w10:wrap type="none"/>
        </v:group>
      </w:pict>
    </w:r>
    <w:r>
      <w:pict>
        <v:shape type="#_x0000_t202" style="position:absolute;margin-left:44pt;margin-top:48.9787pt;width:230.603pt;height:18.995pt;mso-position-horizontal-relative:page;mso-position-vertical-relative:page;z-index:-161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34"/>
                    <w:szCs w:val="34"/>
                  </w:rPr>
                  <w:jc w:val="left"/>
                  <w:spacing w:lineRule="exact" w:line="360"/>
                  <w:ind w:left="20" w:right="-51"/>
                </w:pP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6.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Schema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detail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 </w:t>
                </w:r>
                <w:r>
                  <w:rPr>
                    <w:rFonts w:cs="Arial" w:hAnsi="Arial" w:eastAsia="Arial" w:ascii="Arial"/>
                    <w:b/>
                    <w:color w:val="0F2A54"/>
                    <w:spacing w:val="0"/>
                    <w:w w:val="100"/>
                    <w:sz w:val="34"/>
                    <w:szCs w:val="34"/>
                  </w:rPr>
                  <w:t>mahasiswa</w:t>
                </w:r>
                <w:r>
                  <w:rPr>
                    <w:rFonts w:cs="Arial" w:hAnsi="Arial" w:eastAsia="Arial" w:ascii="Arial"/>
                    <w:color w:val="000000"/>
                    <w:spacing w:val="0"/>
                    <w:w w:val="100"/>
                    <w:sz w:val="34"/>
                    <w:szCs w:val="3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header" Target="header7.xml"/><Relationship Id="rId11" Type="http://schemas.openxmlformats.org/officeDocument/2006/relationships/header" Target="header8.xml"/><Relationship Id="rId12" Type="http://schemas.openxmlformats.org/officeDocument/2006/relationships/header" Target="header9.xml"/><Relationship Id="rId13" Type="http://schemas.openxmlformats.org/officeDocument/2006/relationships/header" Target="header10.xml"/><Relationship Id="rId14" Type="http://schemas.openxmlformats.org/officeDocument/2006/relationships/header" Target="header11.xml"/><Relationship Id="rId15" Type="http://schemas.openxmlformats.org/officeDocument/2006/relationships/header" Target="header12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